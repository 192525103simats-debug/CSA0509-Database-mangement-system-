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SIMATS ENGINEERING"/>
      <w:bookmarkEnd w:id="0"/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>
      <w:pPr>
        <w:spacing w:before="59"/>
        <w:ind w:left="0" w:right="569" w:firstLine="0"/>
        <w:jc w:val="center"/>
        <w:rPr>
          <w:rFonts w:ascii="Arial" w:hAnsi="Arial"/>
          <w:b/>
          <w:sz w:val="28"/>
        </w:rPr>
      </w:pPr>
      <w:bookmarkStart w:id="1" w:name="ASSESSMENT TOOL 2"/>
      <w:bookmarkEnd w:id="1"/>
      <w:r>
        <w:rPr>
          <w:rFonts w:ascii="Arial" w:hAnsi="Arial"/>
          <w:b/>
          <w:sz w:val="28"/>
        </w:rPr>
        <w:t>ASSESSMENT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Arial" w:hAnsi="Arial"/>
          <w:b/>
          <w:sz w:val="28"/>
        </w:rPr>
        <w:t>TOOL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>
      <w:pPr>
        <w:pStyle w:val="15"/>
        <w:spacing w:before="178"/>
        <w:rPr>
          <w:sz w:val="28"/>
        </w:rPr>
      </w:pPr>
    </w:p>
    <w:p>
      <w:pPr>
        <w:tabs>
          <w:tab w:val="left" w:pos="2465"/>
        </w:tabs>
        <w:spacing w:before="0" w:line="276" w:lineRule="auto"/>
        <w:ind w:left="307" w:right="4136" w:firstLine="0"/>
        <w:jc w:val="left"/>
        <w:rPr>
          <w:rFonts w:ascii="Arial" w:hAnsi="Arial"/>
          <w:b/>
          <w:sz w:val="24"/>
        </w:rPr>
      </w:pPr>
      <w:bookmarkStart w:id="2" w:name="COURSE NAME: Database Management Systems"/>
      <w:bookmarkEnd w:id="2"/>
      <w:r>
        <w:rPr>
          <w:rFonts w:ascii="Arial" w:hAnsi="Arial"/>
          <w:b/>
          <w:sz w:val="24"/>
        </w:rPr>
        <w:t>COURSE NAME:</w:t>
        <w:tab/>
        <w:t>Database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Systems COURSE CODE:</w:t>
        <w:tab/>
      </w:r>
      <w:r>
        <w:rPr>
          <w:rFonts w:ascii="Arial" w:hAnsi="Arial"/>
          <w:b/>
          <w:spacing w:val="-4"/>
          <w:sz w:val="24"/>
        </w:rPr>
        <w:t>CSA05</w:t>
      </w:r>
    </w:p>
    <w:p>
      <w:pPr>
        <w:pStyle w:val="15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48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119089</wp:posOffset>
                </wp:positionV>
                <wp:extent cx="5651500" cy="1269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ed="f" stroked="t" strokeweight="1.0pt" coordsize="8899,1" path="m,l8899,e" style="position:absolute;&#10;margin-left:75.0pt;&#10;margin-top:9.37709pt;&#10;width:444.99997pt;&#10;height:0.099999815pt;&#10;z-index:48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spacing w:before="111"/>
        <w:ind w:left="307" w:right="0" w:firstLine="0"/>
        <w:jc w:val="left"/>
        <w:rPr>
          <w:rFonts w:ascii="Arial" w:hAnsi="Arial"/>
          <w:b/>
          <w:sz w:val="24"/>
        </w:rPr>
      </w:pPr>
      <w:bookmarkStart w:id="3" w:name="COURSE OUTCOME COVERED"/>
      <w:bookmarkEnd w:id="3"/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OUTCOME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15"/>
        <w:spacing w:before="81"/>
        <w:rPr>
          <w:sz w:val="24"/>
        </w:rPr>
      </w:pPr>
    </w:p>
    <w:p>
      <w:pPr>
        <w:spacing w:before="1" w:line="276" w:lineRule="auto"/>
        <w:ind w:left="307" w:right="84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CO2: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Apply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model,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algebra,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SQL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query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structures,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>
      <w:pPr>
        <w:spacing w:before="53" w:line="240" w:lineRule="auto"/>
        <w:rPr>
          <w:sz w:val="24"/>
        </w:rPr>
      </w:pPr>
    </w:p>
    <w:p>
      <w:pPr>
        <w:spacing w:before="0" w:line="281" w:lineRule="auto"/>
        <w:ind w:left="307" w:right="4136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56"/>
          <w:sz w:val="24"/>
        </w:rPr>
        <w:t xml:space="preserve"> 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5"/>
          <w:sz w:val="24"/>
        </w:rPr>
        <w:t xml:space="preserve"> </w:t>
      </w:r>
      <w:r>
        <w:rPr>
          <w:sz w:val="24"/>
        </w:rPr>
        <w:t>Task</w:t>
      </w:r>
      <w:r>
        <w:rPr>
          <w:spacing w:val="-16"/>
          <w:sz w:val="24"/>
        </w:rPr>
        <w:t xml:space="preserve"> </w:t>
      </w:r>
      <w:r>
        <w:rPr>
          <w:sz w:val="24"/>
        </w:rPr>
        <w:t>(Medium) Assessment Tool Weightage: 20%</w:t>
      </w:r>
    </w:p>
    <w:p>
      <w:pPr>
        <w:spacing w:before="9" w:line="240" w:lineRule="auto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49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114948</wp:posOffset>
                </wp:positionV>
                <wp:extent cx="5651500" cy="1269"/>
                <wp:effectExtent l="0" t="0" r="0" b="0"/>
                <wp:wrapTopAndBottom/>
                <wp:docPr id="3" name="曲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4" o:spid="_x0000_s4" filled="f" stroked="t" strokeweight="1.0pt" coordsize="8899,1" path="m,l8899,e" style="position:absolute;&#10;margin-left:75.0pt;&#10;margin-top:9.051055pt;&#10;width:444.99997pt;&#10;height:0.099999815pt;&#10;z-index:49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spacing w:before="186" w:after="0" w:line="240" w:lineRule="auto"/>
        <w:rPr>
          <w:sz w:val="20"/>
        </w:rPr>
      </w:pPr>
    </w:p>
    <w:tbl>
      <w:tblPr>
        <w:jc w:val="left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5980"/>
        <w:gridCol w:w="1702"/>
      </w:tblGrid>
      <w:tr>
        <w:trPr>
          <w:trHeight w:val="560"/>
        </w:trPr>
        <w:tc>
          <w:tcPr>
            <w:tcW w:w="8364" w:type="dxa"/>
            <w:gridSpan w:val="3"/>
          </w:tcPr>
          <w:p>
            <w:pPr>
              <w:pStyle w:val="18"/>
              <w:spacing w:before="115"/>
              <w:ind w:left="1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QUESTIONS</w:t>
            </w:r>
          </w:p>
        </w:tc>
      </w:tr>
      <w:tr>
        <w:trPr>
          <w:trHeight w:val="719"/>
        </w:trPr>
        <w:tc>
          <w:tcPr>
            <w:tcW w:w="682" w:type="dxa"/>
          </w:tcPr>
          <w:p>
            <w:pPr>
              <w:pStyle w:val="18"/>
              <w:spacing w:before="80"/>
              <w:ind w:left="38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18"/>
              <w:spacing w:before="31"/>
              <w:ind w:left="3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>
            <w:pPr>
              <w:pStyle w:val="18"/>
              <w:spacing w:before="205"/>
              <w:ind w:left="3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>
            <w:pPr>
              <w:pStyle w:val="18"/>
              <w:spacing w:before="205"/>
              <w:ind w:left="4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Bloom's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>
        <w:trPr>
          <w:trHeight w:val="1000"/>
        </w:trPr>
        <w:tc>
          <w:tcPr>
            <w:tcW w:w="682" w:type="dxa"/>
          </w:tcPr>
          <w:p>
            <w:pPr>
              <w:pStyle w:val="18"/>
              <w:spacing w:before="134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>
            <w:pPr>
              <w:pStyle w:val="18"/>
              <w:spacing w:before="72" w:line="281" w:lineRule="auto"/>
              <w:ind w:left="128" w:right="55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university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stores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student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single table. Analyze the structure and identify normalization issues, then redesign it up to 3NF</w:t>
            </w:r>
          </w:p>
        </w:tc>
        <w:tc>
          <w:tcPr>
            <w:tcW w:w="1702" w:type="dxa"/>
          </w:tcPr>
          <w:p>
            <w:pPr>
              <w:pStyle w:val="18"/>
              <w:spacing w:before="83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>
        <w:trPr>
          <w:trHeight w:val="1319"/>
        </w:trPr>
        <w:tc>
          <w:tcPr>
            <w:tcW w:w="682" w:type="dxa"/>
          </w:tcPr>
          <w:p>
            <w:pPr>
              <w:pStyle w:val="18"/>
              <w:rPr>
                <w:sz w:val="19"/>
              </w:rPr>
            </w:pPr>
          </w:p>
          <w:p>
            <w:pPr>
              <w:pStyle w:val="18"/>
              <w:spacing w:before="82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>
            <w:pPr>
              <w:pStyle w:val="18"/>
              <w:spacing w:before="89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company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employee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department details. Design appropriate SQL queries to retrieve employees working in multiple departments and justify your approach</w:t>
            </w:r>
          </w:p>
        </w:tc>
        <w:tc>
          <w:tcPr>
            <w:tcW w:w="1702" w:type="dxa"/>
          </w:tcPr>
          <w:p>
            <w:pPr>
              <w:pStyle w:val="18"/>
              <w:spacing w:before="246"/>
              <w:rPr>
                <w:sz w:val="22"/>
              </w:rPr>
            </w:pPr>
          </w:p>
          <w:p>
            <w:pPr>
              <w:pStyle w:val="18"/>
              <w:ind w:left="4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39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>
            <w:pPr>
              <w:pStyle w:val="18"/>
              <w:spacing w:before="80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Given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functional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dependencies, determine the candidate keys and check whether the relation satisfies BCNF. If not, decompose it.</w:t>
            </w:r>
          </w:p>
        </w:tc>
        <w:tc>
          <w:tcPr>
            <w:tcW w:w="1702" w:type="dxa"/>
          </w:tcPr>
          <w:p>
            <w:pPr>
              <w:pStyle w:val="18"/>
              <w:spacing w:before="92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37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>
            <w:pPr>
              <w:pStyle w:val="18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 banking system requires secure data access. Design views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constraints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integrity for different types of users.</w:t>
            </w:r>
          </w:p>
        </w:tc>
        <w:tc>
          <w:tcPr>
            <w:tcW w:w="1702" w:type="dxa"/>
          </w:tcPr>
          <w:p>
            <w:pPr>
              <w:pStyle w:val="18"/>
              <w:spacing w:before="88"/>
              <w:rPr>
                <w:sz w:val="22"/>
              </w:rPr>
            </w:pPr>
          </w:p>
          <w:p>
            <w:pPr>
              <w:pStyle w:val="18"/>
              <w:ind w:left="4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36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>
            <w:pPr>
              <w:pStyle w:val="18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 sales database contains redundant data leading to anomalies.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schema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apply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normalization up to 3NF or BCNF to eliminate redundancy.</w:t>
            </w:r>
          </w:p>
        </w:tc>
        <w:tc>
          <w:tcPr>
            <w:tcW w:w="1702" w:type="dxa"/>
          </w:tcPr>
          <w:p>
            <w:pPr>
              <w:pStyle w:val="18"/>
              <w:spacing w:before="85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>
        <w:trPr>
          <w:trHeight w:val="1000"/>
        </w:trPr>
        <w:tc>
          <w:tcPr>
            <w:tcW w:w="682" w:type="dxa"/>
          </w:tcPr>
          <w:p>
            <w:pPr>
              <w:pStyle w:val="18"/>
              <w:spacing w:before="134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>
            <w:pPr>
              <w:pStyle w:val="18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Given a dataset of customers and orders, write SQL queries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joins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subqueries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retrieve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meaningful information such as frequent customers.</w:t>
            </w:r>
          </w:p>
        </w:tc>
        <w:tc>
          <w:tcPr>
            <w:tcW w:w="1702" w:type="dxa"/>
          </w:tcPr>
          <w:p>
            <w:pPr>
              <w:pStyle w:val="18"/>
              <w:spacing w:before="85"/>
              <w:rPr>
                <w:sz w:val="22"/>
              </w:rPr>
            </w:pPr>
          </w:p>
          <w:p>
            <w:pPr>
              <w:pStyle w:val="18"/>
              <w:ind w:left="4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BL3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4"/>
                <w:w w:val="110"/>
                <w:sz w:val="22"/>
              </w:rPr>
              <w:t>Apply</w:t>
            </w:r>
          </w:p>
        </w:tc>
      </w:tr>
      <w:tr>
        <w:trPr>
          <w:trHeight w:val="1021"/>
        </w:trPr>
        <w:tc>
          <w:tcPr>
            <w:tcW w:w="682" w:type="dxa"/>
          </w:tcPr>
          <w:p>
            <w:pPr>
              <w:pStyle w:val="18"/>
              <w:spacing w:before="151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>
            <w:pPr>
              <w:pStyle w:val="18"/>
              <w:spacing w:before="89" w:line="281" w:lineRule="auto"/>
              <w:ind w:left="128" w:right="430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multi-valued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dependencies.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Analyze 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structure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decompose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4NF,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explaining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reasoning.</w:t>
            </w:r>
          </w:p>
        </w:tc>
        <w:tc>
          <w:tcPr>
            <w:tcW w:w="1702" w:type="dxa"/>
          </w:tcPr>
          <w:p>
            <w:pPr>
              <w:pStyle w:val="18"/>
              <w:spacing w:before="102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</w:tbl>
    <w:p>
      <w:pPr>
        <w:pStyle w:val="18"/>
        <w:spacing w:after="0"/>
        <w:jc w:val="center"/>
        <w:rPr>
          <w:sz w:val="22"/>
        </w:rPr>
        <w:sectPr>
          <w:type w:val="continuous"/>
          <w:pgSz w:w="11930" w:h="16850"/>
          <w:pgMar w:top="1360" w:right="566" w:bottom="993" w:left="1133" w:header="0" w:footer="0" w:gutter="0"/>
          <w:docGrid w:linePitch="312" w:charSpace="0"/>
        </w:sectPr>
      </w:pPr>
    </w:p>
    <w:tbl>
      <w:tblPr>
        <w:jc w:val="left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5980"/>
        <w:gridCol w:w="1702"/>
      </w:tblGrid>
      <w:tr>
        <w:trPr>
          <w:trHeight w:val="997"/>
        </w:trPr>
        <w:tc>
          <w:tcPr>
            <w:tcW w:w="682" w:type="dxa"/>
          </w:tcPr>
          <w:p>
            <w:pPr>
              <w:pStyle w:val="18"/>
              <w:spacing w:before="132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>
            <w:pPr>
              <w:pStyle w:val="18"/>
              <w:spacing w:before="70" w:line="281" w:lineRule="auto"/>
              <w:ind w:left="128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improper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constraints,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leading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 inconsistent data. Evaluate the schema and suggest appropriate integrity constraints.</w:t>
            </w:r>
          </w:p>
        </w:tc>
        <w:tc>
          <w:tcPr>
            <w:tcW w:w="1702" w:type="dxa"/>
          </w:tcPr>
          <w:p>
            <w:pPr>
              <w:pStyle w:val="18"/>
              <w:spacing w:before="83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>
        <w:trPr>
          <w:trHeight w:val="1021"/>
        </w:trPr>
        <w:tc>
          <w:tcPr>
            <w:tcW w:w="682" w:type="dxa"/>
          </w:tcPr>
          <w:p>
            <w:pPr>
              <w:pStyle w:val="18"/>
              <w:spacing w:before="151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>
            <w:pPr>
              <w:pStyle w:val="18"/>
              <w:spacing w:before="89" w:line="281" w:lineRule="auto"/>
              <w:ind w:left="128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schema,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presence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join dependencies and decompose it into 5NF to remove </w:t>
            </w:r>
            <w:r>
              <w:rPr>
                <w:spacing w:val="-2"/>
                <w:sz w:val="22"/>
              </w:rPr>
              <w:t>redundancy.</w:t>
            </w:r>
          </w:p>
        </w:tc>
        <w:tc>
          <w:tcPr>
            <w:tcW w:w="1702" w:type="dxa"/>
          </w:tcPr>
          <w:p>
            <w:pPr>
              <w:pStyle w:val="18"/>
              <w:spacing w:before="102"/>
              <w:rPr>
                <w:sz w:val="22"/>
              </w:rPr>
            </w:pPr>
          </w:p>
          <w:p>
            <w:pPr>
              <w:pStyle w:val="18"/>
              <w:ind w:left="4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46"/>
              <w:rPr>
                <w:sz w:val="19"/>
              </w:rPr>
            </w:pPr>
          </w:p>
          <w:p>
            <w:pPr>
              <w:pStyle w:val="18"/>
              <w:ind w:left="38" w:righ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>
            <w:pPr>
              <w:pStyle w:val="18"/>
              <w:spacing w:before="87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inefficient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queries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retrieval. Analyze the queries and optimize them using joins, indexing concepts, or query restructuring.</w:t>
            </w:r>
          </w:p>
        </w:tc>
        <w:tc>
          <w:tcPr>
            <w:tcW w:w="1702" w:type="dxa"/>
          </w:tcPr>
          <w:p>
            <w:pPr>
              <w:pStyle w:val="18"/>
              <w:spacing w:before="97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</w:tbl>
    <w:p>
      <w:pPr>
        <w:spacing w:before="80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50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210311</wp:posOffset>
                </wp:positionV>
                <wp:extent cx="5651500" cy="1269"/>
                <wp:effectExtent l="0" t="0" r="0" b="0"/>
                <wp:wrapTopAndBottom/>
                <wp:docPr id="5" name="曲线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6" o:spid="_x0000_s6" filled="f" stroked="t" strokeweight="1.0pt" coordsize="8899,1" path="m,l8899,e" style="position:absolute;&#10;margin-left:75.0pt;&#10;margin-top:16.56pt;&#10;width:444.99997pt;&#10;height:0.099999815pt;&#10;z-index:50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spacing w:before="35" w:line="240" w:lineRule="auto"/>
        <w:rPr>
          <w:sz w:val="24"/>
        </w:rPr>
      </w:pPr>
    </w:p>
    <w:p>
      <w:pPr>
        <w:spacing w:before="0"/>
        <w:ind w:left="307" w:right="0" w:firstLine="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Code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 xml:space="preserve">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15"/>
        <w:spacing w:before="82"/>
        <w:rPr>
          <w:i/>
          <w:sz w:val="24"/>
        </w:rPr>
      </w:pPr>
    </w:p>
    <w:p>
      <w:pPr>
        <w:spacing w:before="0" w:line="276" w:lineRule="auto"/>
        <w:ind w:left="307" w:right="885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91"/>
          <w:sz w:val="24"/>
        </w:rPr>
        <w:t xml:space="preserve"> K.kalyan(192525103)</w:t>
      </w:r>
      <w:r>
        <w:rPr>
          <w:rFonts w:ascii="Times New Roman" w:hAnsi="Times New Roman"/>
          <w:b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19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18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21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16"/>
          <w:sz w:val="24"/>
        </w:rPr>
        <w:t xml:space="preserve"> </w:t>
      </w:r>
      <w:r>
        <w:rPr>
          <w:rFonts w:ascii="Arial" w:hAnsi="Arial"/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15"/>
        <w:spacing w:before="42"/>
        <w:rPr>
          <w:b w:val="0"/>
          <w:i/>
          <w:sz w:val="24"/>
        </w:rPr>
      </w:pPr>
    </w:p>
    <w:p>
      <w:pPr>
        <w:spacing w:before="0"/>
        <w:ind w:left="307" w:right="0" w:firstLine="0"/>
        <w:jc w:val="both"/>
        <w:rPr>
          <w:rFonts w:ascii="Arial" w:hAnsi="Arial"/>
          <w:b/>
          <w:i/>
          <w:spacing w:val="-2"/>
          <w:sz w:val="24"/>
        </w:rPr>
      </w:pPr>
      <w:r>
        <w:rPr>
          <w:rFonts w:ascii="Arial" w:hAnsi="Arial"/>
          <w:b/>
          <w:i/>
          <w:sz w:val="24"/>
        </w:rPr>
        <w:t>Signature of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the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student:</w:t>
      </w:r>
    </w:p>
    <w:p>
      <w:pPr>
        <w:spacing w:before="0"/>
        <w:ind w:left="307" w:right="0" w:firstLine="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pacing w:val="-2"/>
          <w:sz w:val="24"/>
        </w:rPr>
        <w:t>K. kalyan</w:t>
      </w:r>
      <w:bookmarkStart w:id="4" w:name="_GoBack"/>
      <w:bookmarkEnd w:id="4"/>
    </w:p>
    <w:p>
      <w:pPr>
        <w:spacing w:before="188"/>
        <w:ind w:left="307" w:right="0" w:firstLine="0"/>
        <w:jc w:val="both"/>
        <w:rPr>
          <w:rFonts w:ascii="Arial" w:hAnsi="Arial"/>
          <w:b/>
          <w:sz w:val="24"/>
        </w:rPr>
      </w:pPr>
      <w:bookmarkStart w:id="5" w:name="RUBRICS FOR CALCULATION:"/>
      <w:bookmarkEnd w:id="5"/>
      <w:r>
        <w:rPr>
          <w:rFonts w:ascii="Arial" w:hAnsi="Arial"/>
          <w:b/>
          <w:sz w:val="24"/>
        </w:rPr>
        <w:t>RUBRICS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CALCULATION:</w:t>
      </w:r>
    </w:p>
    <w:p>
      <w:pPr>
        <w:pStyle w:val="15"/>
        <w:spacing w:before="122" w:after="1"/>
        <w:rPr>
          <w:sz w:val="20"/>
        </w:rPr>
      </w:pPr>
    </w:p>
    <w:tbl>
      <w:tblPr>
        <w:jc w:val="left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721"/>
        <w:gridCol w:w="1541"/>
        <w:gridCol w:w="1538"/>
        <w:gridCol w:w="1481"/>
      </w:tblGrid>
      <w:tr>
        <w:trPr>
          <w:trHeight w:val="520"/>
        </w:trPr>
        <w:tc>
          <w:tcPr>
            <w:tcW w:w="1500" w:type="dxa"/>
          </w:tcPr>
          <w:p>
            <w:pPr>
              <w:pStyle w:val="18"/>
              <w:spacing w:before="145"/>
              <w:ind w:left="4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721" w:type="dxa"/>
          </w:tcPr>
          <w:p>
            <w:pPr>
              <w:pStyle w:val="18"/>
              <w:spacing w:before="30" w:line="242" w:lineRule="auto"/>
              <w:ind w:left="299" w:right="206" w:firstLine="2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</w:t>
            </w:r>
            <w:r>
              <w:rPr>
                <w:rFonts w:ascii="Arial" w:hAns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41" w:type="dxa"/>
          </w:tcPr>
          <w:p>
            <w:pPr>
              <w:pStyle w:val="18"/>
              <w:spacing w:before="30" w:line="242" w:lineRule="auto"/>
              <w:ind w:left="251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</w:t>
            </w:r>
            <w:r>
              <w:rPr>
                <w:rFonts w:ascii="Arial" w:hAns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38" w:type="dxa"/>
          </w:tcPr>
          <w:p>
            <w:pPr>
              <w:pStyle w:val="18"/>
              <w:spacing w:before="30" w:line="242" w:lineRule="auto"/>
              <w:ind w:left="177" w:firstLine="26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81" w:type="dxa"/>
          </w:tcPr>
          <w:p>
            <w:pPr>
              <w:pStyle w:val="18"/>
              <w:spacing w:before="30" w:line="242" w:lineRule="auto"/>
              <w:ind w:left="197" w:firstLine="2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4"/>
                <w:sz w:val="20"/>
              </w:rPr>
              <w:t>(Beginning)</w:t>
            </w:r>
          </w:p>
        </w:tc>
      </w:tr>
      <w:tr>
        <w:trPr>
          <w:trHeight w:val="1379"/>
        </w:trPr>
        <w:tc>
          <w:tcPr>
            <w:tcW w:w="1500" w:type="dxa"/>
          </w:tcPr>
          <w:p>
            <w:pPr>
              <w:pStyle w:val="18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3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170" w:right="83" w:hanging="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Scenario</w:t>
            </w:r>
          </w:p>
        </w:tc>
        <w:tc>
          <w:tcPr>
            <w:tcW w:w="1721" w:type="dxa"/>
          </w:tcPr>
          <w:p>
            <w:pPr>
              <w:pStyle w:val="18"/>
              <w:spacing w:before="2" w:line="245" w:lineRule="auto"/>
              <w:ind w:left="18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>complete understanding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>
            <w:pPr>
              <w:pStyle w:val="18"/>
              <w:spacing w:line="202" w:lineRule="exact"/>
              <w:ind w:left="188" w:right="149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541" w:type="dxa"/>
          </w:tcPr>
          <w:p>
            <w:pPr>
              <w:pStyle w:val="18"/>
              <w:spacing w:before="2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60" w:right="117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38" w:type="dxa"/>
          </w:tcPr>
          <w:p>
            <w:pPr>
              <w:pStyle w:val="18"/>
              <w:spacing w:before="2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60" w:right="114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>
            <w:pPr>
              <w:pStyle w:val="18"/>
              <w:spacing w:line="245" w:lineRule="auto"/>
              <w:ind w:left="155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aspects</w:t>
            </w:r>
          </w:p>
        </w:tc>
        <w:tc>
          <w:tcPr>
            <w:tcW w:w="1481" w:type="dxa"/>
          </w:tcPr>
          <w:p>
            <w:pPr>
              <w:pStyle w:val="18"/>
              <w:spacing w:before="2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92" w:right="1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>
        <w:trPr>
          <w:trHeight w:val="1149"/>
        </w:trPr>
        <w:tc>
          <w:tcPr>
            <w:tcW w:w="1500" w:type="dxa"/>
          </w:tcPr>
          <w:p>
            <w:pPr>
              <w:pStyle w:val="18"/>
              <w:spacing w:before="116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ind w:left="158" w:right="83" w:firstLine="38"/>
              <w:rPr>
                <w:sz w:val="20"/>
              </w:rPr>
            </w:pPr>
            <w:r>
              <w:rPr>
                <w:spacing w:val="-2"/>
                <w:sz w:val="20"/>
              </w:rPr>
              <w:t>Identification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1" w:type="dxa"/>
          </w:tcPr>
          <w:p>
            <w:pPr>
              <w:pStyle w:val="18"/>
              <w:spacing w:line="245" w:lineRule="auto"/>
              <w:ind w:left="213" w:right="16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18"/>
              <w:spacing w:line="228" w:lineRule="exact"/>
              <w:ind w:left="188" w:right="148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541" w:type="dxa"/>
          </w:tcPr>
          <w:p>
            <w:pPr>
              <w:pStyle w:val="18"/>
              <w:spacing w:before="113" w:line="245" w:lineRule="auto"/>
              <w:ind w:left="141" w:right="10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38" w:type="dxa"/>
          </w:tcPr>
          <w:p>
            <w:pPr>
              <w:pStyle w:val="18"/>
              <w:spacing w:line="245" w:lineRule="auto"/>
              <w:ind w:left="162" w:right="11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18"/>
              <w:spacing w:line="228" w:lineRule="exact"/>
              <w:ind w:left="149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irrelevant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81" w:type="dxa"/>
          </w:tcPr>
          <w:p>
            <w:pPr>
              <w:pStyle w:val="18"/>
              <w:spacing w:before="228" w:line="245" w:lineRule="auto"/>
              <w:ind w:left="262" w:right="209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>
        <w:trPr>
          <w:trHeight w:val="1369"/>
        </w:trPr>
        <w:tc>
          <w:tcPr>
            <w:tcW w:w="1500" w:type="dxa"/>
          </w:tcPr>
          <w:p>
            <w:pPr>
              <w:pStyle w:val="18"/>
              <w:spacing w:before="226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335" w:right="136" w:hanging="17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1" w:type="dxa"/>
          </w:tcPr>
          <w:p>
            <w:pPr>
              <w:pStyle w:val="18"/>
              <w:spacing w:before="5" w:line="242" w:lineRule="auto"/>
              <w:ind w:left="323" w:right="28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 effectively</w:t>
            </w:r>
            <w:r>
              <w:rPr>
                <w:spacing w:val="-5"/>
                <w:sz w:val="20"/>
              </w:rPr>
              <w:t xml:space="preserve"> to</w:t>
            </w:r>
          </w:p>
          <w:p>
            <w:pPr>
              <w:pStyle w:val="18"/>
              <w:spacing w:before="14" w:line="208" w:lineRule="exact"/>
              <w:ind w:left="188" w:right="146"/>
              <w:jc w:val="center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541" w:type="dxa"/>
          </w:tcPr>
          <w:p>
            <w:pPr>
              <w:pStyle w:val="18"/>
              <w:spacing w:before="110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82" w:right="14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38" w:type="dxa"/>
          </w:tcPr>
          <w:p>
            <w:pPr>
              <w:pStyle w:val="18"/>
              <w:spacing w:before="225" w:line="245" w:lineRule="auto"/>
              <w:ind w:left="314" w:right="26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1481" w:type="dxa"/>
          </w:tcPr>
          <w:p>
            <w:pPr>
              <w:pStyle w:val="18"/>
              <w:spacing w:before="225" w:line="245" w:lineRule="auto"/>
              <w:ind w:left="192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>
        <w:trPr>
          <w:trHeight w:val="1151"/>
        </w:trPr>
        <w:tc>
          <w:tcPr>
            <w:tcW w:w="1500" w:type="dxa"/>
          </w:tcPr>
          <w:p>
            <w:pPr>
              <w:pStyle w:val="18"/>
              <w:spacing w:before="115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436" w:right="349" w:hanging="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721" w:type="dxa"/>
          </w:tcPr>
          <w:p>
            <w:pPr>
              <w:pStyle w:val="18"/>
              <w:spacing w:before="2" w:line="245" w:lineRule="auto"/>
              <w:ind w:left="220" w:right="206" w:firstLine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</w:t>
            </w:r>
            <w:r>
              <w:rPr>
                <w:spacing w:val="-4"/>
                <w:sz w:val="20"/>
              </w:rPr>
              <w:t>well-reasoned,</w:t>
            </w:r>
          </w:p>
          <w:p>
            <w:pPr>
              <w:pStyle w:val="18"/>
              <w:spacing w:line="245" w:lineRule="auto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strong</w:t>
            </w:r>
          </w:p>
          <w:p>
            <w:pPr>
              <w:pStyle w:val="18"/>
              <w:spacing w:line="207" w:lineRule="exact"/>
              <w:ind w:left="188" w:right="1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541" w:type="dxa"/>
          </w:tcPr>
          <w:p>
            <w:pPr>
              <w:pStyle w:val="18"/>
              <w:spacing w:line="245" w:lineRule="auto"/>
              <w:ind w:left="165" w:right="12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Makes reasonable 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18"/>
              <w:spacing w:line="208" w:lineRule="exact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38" w:type="dxa"/>
          </w:tcPr>
          <w:p>
            <w:pPr>
              <w:pStyle w:val="18"/>
              <w:spacing w:before="113" w:line="245" w:lineRule="auto"/>
              <w:ind w:left="168" w:right="118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481" w:type="dxa"/>
          </w:tcPr>
          <w:p>
            <w:pPr>
              <w:pStyle w:val="18"/>
              <w:spacing w:line="245" w:lineRule="auto"/>
              <w:ind w:left="337" w:right="285" w:firstLine="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>
            <w:pPr>
              <w:pStyle w:val="18"/>
              <w:spacing w:line="208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>
        <w:trPr>
          <w:trHeight w:val="1129"/>
        </w:trPr>
        <w:tc>
          <w:tcPr>
            <w:tcW w:w="1500" w:type="dxa"/>
          </w:tcPr>
          <w:p>
            <w:pPr>
              <w:pStyle w:val="18"/>
              <w:spacing w:before="108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309" w:right="282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721" w:type="dxa"/>
          </w:tcPr>
          <w:p>
            <w:pPr>
              <w:pStyle w:val="18"/>
              <w:spacing w:before="2" w:line="242" w:lineRule="auto"/>
              <w:ind w:left="212" w:right="167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 structured,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>
            <w:pPr>
              <w:pStyle w:val="18"/>
              <w:spacing w:before="17" w:line="202" w:lineRule="exact"/>
              <w:ind w:left="434" w:right="393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logically </w:t>
            </w:r>
            <w:r>
              <w:rPr>
                <w:spacing w:val="-4"/>
                <w:sz w:val="20"/>
              </w:rPr>
              <w:t>presented</w:t>
            </w:r>
          </w:p>
        </w:tc>
        <w:tc>
          <w:tcPr>
            <w:tcW w:w="1541" w:type="dxa"/>
          </w:tcPr>
          <w:p>
            <w:pPr>
              <w:pStyle w:val="18"/>
              <w:spacing w:before="223" w:line="245" w:lineRule="auto"/>
              <w:ind w:left="225" w:right="186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38" w:type="dxa"/>
          </w:tcPr>
          <w:p>
            <w:pPr>
              <w:pStyle w:val="18"/>
              <w:spacing w:before="108" w:line="245" w:lineRule="auto"/>
              <w:ind w:left="151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1" w:type="dxa"/>
          </w:tcPr>
          <w:p>
            <w:pPr>
              <w:pStyle w:val="18"/>
              <w:spacing w:before="223" w:line="245" w:lineRule="auto"/>
              <w:ind w:left="137" w:firstLine="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pStyle w:val="18"/>
        <w:spacing w:after="0" w:line="245" w:lineRule="auto"/>
        <w:rPr>
          <w:sz w:val="20"/>
        </w:rPr>
        <w:sectPr>
          <w:type w:val="continuous"/>
          <w:pgSz w:w="11930" w:h="16850"/>
          <w:pgMar w:top="140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Q1.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table. 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 and identify normalization issues, then redesign it up to 3NF.</w:t>
      </w:r>
    </w:p>
    <w:p>
      <w:pPr>
        <w:pStyle w:val="15"/>
        <w:spacing w:after="4" w:line="480" w:lineRule="auto"/>
        <w:ind w:left="283" w:right="6880"/>
      </w:pPr>
      <w:r>
        <w:t>(BL4 – Analyze) Unnormalized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(UNF)</w:t>
      </w: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1683"/>
        <w:gridCol w:w="1455"/>
        <w:gridCol w:w="1635"/>
        <w:gridCol w:w="1376"/>
        <w:gridCol w:w="1685"/>
      </w:tblGrid>
      <w:tr>
        <w:trPr>
          <w:trHeight w:val="253"/>
        </w:trPr>
        <w:tc>
          <w:tcPr>
            <w:tcW w:w="1471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683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Student_Name</w:t>
            </w:r>
          </w:p>
        </w:tc>
        <w:tc>
          <w:tcPr>
            <w:tcW w:w="1455" w:type="dxa"/>
          </w:tcPr>
          <w:p>
            <w:pPr>
              <w:pStyle w:val="18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Course_ID</w:t>
            </w:r>
          </w:p>
        </w:tc>
        <w:tc>
          <w:tcPr>
            <w:tcW w:w="1635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Course_Name</w:t>
            </w:r>
          </w:p>
        </w:tc>
        <w:tc>
          <w:tcPr>
            <w:tcW w:w="1376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Faculty</w:t>
            </w:r>
          </w:p>
        </w:tc>
        <w:tc>
          <w:tcPr>
            <w:tcW w:w="1685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Faculty_Phone</w:t>
            </w:r>
          </w:p>
        </w:tc>
      </w:tr>
      <w:tr>
        <w:trPr>
          <w:trHeight w:val="251"/>
        </w:trPr>
        <w:tc>
          <w:tcPr>
            <w:tcW w:w="1471" w:type="dxa"/>
          </w:tcPr>
          <w:p>
            <w:pPr>
              <w:pStyle w:val="18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</w:tcPr>
          <w:p>
            <w:pPr>
              <w:pStyle w:val="18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</w:tcPr>
          <w:p>
            <w:pPr>
              <w:pStyle w:val="18"/>
              <w:spacing w:before="1" w:line="231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</w:tcPr>
          <w:p>
            <w:pPr>
              <w:pStyle w:val="18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</w:tcPr>
          <w:p>
            <w:pPr>
              <w:pStyle w:val="18"/>
              <w:spacing w:before="1" w:line="231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</w:tcPr>
          <w:p>
            <w:pPr>
              <w:pStyle w:val="18"/>
              <w:spacing w:before="1" w:line="231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  <w:tr>
        <w:trPr>
          <w:trHeight w:val="254"/>
        </w:trPr>
        <w:tc>
          <w:tcPr>
            <w:tcW w:w="1471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</w:tcPr>
          <w:p>
            <w:pPr>
              <w:pStyle w:val="18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  <w:tc>
          <w:tcPr>
            <w:tcW w:w="1635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1376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Suresh</w:t>
            </w:r>
          </w:p>
        </w:tc>
        <w:tc>
          <w:tcPr>
            <w:tcW w:w="1685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9876543211</w:t>
            </w:r>
          </w:p>
        </w:tc>
      </w:tr>
      <w:tr>
        <w:trPr>
          <w:trHeight w:val="253"/>
        </w:trPr>
        <w:tc>
          <w:tcPr>
            <w:tcW w:w="1471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683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  <w:tc>
          <w:tcPr>
            <w:tcW w:w="1455" w:type="dxa"/>
          </w:tcPr>
          <w:p>
            <w:pPr>
              <w:pStyle w:val="18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</w:tbl>
    <w:p>
      <w:pPr>
        <w:pStyle w:val="15"/>
        <w:spacing w:before="249"/>
        <w:ind w:left="283"/>
      </w:pPr>
      <w:r>
        <w:rPr>
          <w:spacing w:val="-2"/>
        </w:rPr>
        <w:t>Problems</w:t>
      </w:r>
    </w:p>
    <w:p>
      <w:pPr>
        <w:pStyle w:val="15"/>
        <w:spacing w:before="3"/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 xml:space="preserve">Data </w:t>
      </w:r>
      <w:r>
        <w:rPr>
          <w:spacing w:val="-2"/>
          <w:sz w:val="22"/>
        </w:rPr>
        <w:t>redundancy.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anomaly.</w:t>
      </w:r>
    </w:p>
    <w:p>
      <w:pPr>
        <w:spacing w:before="3" w:line="240" w:lineRule="auto"/>
        <w:rPr>
          <w:sz w:val="22"/>
        </w:rPr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Insertion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anomaly.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Deletion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anomaly.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5"/>
        </w:rPr>
        <w:t>1NF</w:t>
      </w:r>
    </w:p>
    <w:p>
      <w:pPr>
        <w:pStyle w:val="15"/>
        <w:spacing w:before="6"/>
      </w:pPr>
    </w:p>
    <w:p>
      <w:pPr>
        <w:spacing w:before="1"/>
        <w:ind w:left="283" w:right="0" w:firstLine="0"/>
        <w:jc w:val="left"/>
        <w:rPr>
          <w:sz w:val="22"/>
        </w:rPr>
      </w:pPr>
      <w:r>
        <w:rPr>
          <w:sz w:val="22"/>
        </w:rPr>
        <w:t>Separate</w:t>
      </w:r>
      <w:r>
        <w:rPr>
          <w:spacing w:val="-7"/>
          <w:sz w:val="22"/>
        </w:rPr>
        <w:t xml:space="preserve"> </w:t>
      </w:r>
      <w:r>
        <w:rPr>
          <w:sz w:val="22"/>
        </w:rPr>
        <w:t>repeating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groups.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Student</w:t>
      </w:r>
    </w:p>
    <w:p>
      <w:pPr>
        <w:pStyle w:val="15"/>
        <w:spacing w:before="49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6"/>
        <w:gridCol w:w="3302"/>
      </w:tblGrid>
      <w:tr>
        <w:trPr>
          <w:trHeight w:val="460"/>
        </w:trPr>
        <w:tc>
          <w:tcPr>
            <w:tcW w:w="2606" w:type="dxa"/>
          </w:tcPr>
          <w:p>
            <w:pPr>
              <w:pStyle w:val="18"/>
              <w:spacing w:before="91"/>
              <w:ind w:left="6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3302" w:type="dxa"/>
          </w:tcPr>
          <w:p>
            <w:pPr>
              <w:pStyle w:val="18"/>
              <w:spacing w:before="91"/>
              <w:ind w:left="88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</w:tr>
      <w:tr>
        <w:trPr>
          <w:trHeight w:val="459"/>
        </w:trPr>
        <w:tc>
          <w:tcPr>
            <w:tcW w:w="2606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3302" w:type="dxa"/>
          </w:tcPr>
          <w:p>
            <w:pPr>
              <w:pStyle w:val="18"/>
              <w:spacing w:before="8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</w:tr>
      <w:tr>
        <w:trPr>
          <w:trHeight w:val="482"/>
        </w:trPr>
        <w:tc>
          <w:tcPr>
            <w:tcW w:w="2606" w:type="dxa"/>
          </w:tcPr>
          <w:p>
            <w:pPr>
              <w:pStyle w:val="18"/>
              <w:spacing w:before="9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3302" w:type="dxa"/>
          </w:tcPr>
          <w:p>
            <w:pPr>
              <w:pStyle w:val="18"/>
              <w:spacing w:before="97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</w:tr>
    </w:tbl>
    <w:p>
      <w:pPr>
        <w:pStyle w:val="15"/>
        <w:spacing w:before="250"/>
      </w:pPr>
    </w:p>
    <w:p>
      <w:pPr>
        <w:pStyle w:val="15"/>
        <w:ind w:left="283"/>
      </w:pPr>
      <w:r>
        <w:rPr>
          <w:spacing w:val="-2"/>
        </w:rPr>
        <w:t>Course</w:t>
      </w:r>
    </w:p>
    <w:p>
      <w:pPr>
        <w:pStyle w:val="15"/>
        <w:spacing w:before="49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6"/>
        <w:gridCol w:w="2523"/>
        <w:gridCol w:w="1392"/>
      </w:tblGrid>
      <w:tr>
        <w:trPr>
          <w:trHeight w:val="403"/>
        </w:trPr>
        <w:tc>
          <w:tcPr>
            <w:tcW w:w="1966" w:type="dxa"/>
          </w:tcPr>
          <w:p>
            <w:pPr>
              <w:pStyle w:val="18"/>
              <w:spacing w:before="62"/>
              <w:ind w:left="41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523" w:type="dxa"/>
          </w:tcPr>
          <w:p>
            <w:pPr>
              <w:pStyle w:val="18"/>
              <w:spacing w:before="62"/>
              <w:ind w:left="5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392" w:type="dxa"/>
          </w:tcPr>
          <w:p>
            <w:pPr>
              <w:pStyle w:val="18"/>
              <w:spacing w:before="62"/>
              <w:ind w:left="3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</w:t>
            </w:r>
          </w:p>
        </w:tc>
      </w:tr>
      <w:tr>
        <w:trPr>
          <w:trHeight w:val="405"/>
        </w:trPr>
        <w:tc>
          <w:tcPr>
            <w:tcW w:w="1966" w:type="dxa"/>
          </w:tcPr>
          <w:p>
            <w:pPr>
              <w:pStyle w:val="18"/>
              <w:spacing w:before="5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523" w:type="dxa"/>
          </w:tcPr>
          <w:p>
            <w:pPr>
              <w:pStyle w:val="18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392" w:type="dxa"/>
          </w:tcPr>
          <w:p>
            <w:pPr>
              <w:pStyle w:val="18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</w:tr>
      <w:tr>
        <w:trPr>
          <w:trHeight w:val="422"/>
        </w:trPr>
        <w:tc>
          <w:tcPr>
            <w:tcW w:w="1966" w:type="dxa"/>
          </w:tcPr>
          <w:p>
            <w:pPr>
              <w:pStyle w:val="18"/>
              <w:spacing w:before="6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523" w:type="dxa"/>
          </w:tcPr>
          <w:p>
            <w:pPr>
              <w:pStyle w:val="18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392" w:type="dxa"/>
          </w:tcPr>
          <w:p>
            <w:pPr>
              <w:pStyle w:val="18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</w:tr>
    </w:tbl>
    <w:p>
      <w:pPr>
        <w:pStyle w:val="15"/>
        <w:spacing w:before="248"/>
        <w:ind w:left="283"/>
      </w:pPr>
      <w:r>
        <w:rPr>
          <w:spacing w:val="-2"/>
        </w:rPr>
        <w:t>Enrollment</w:t>
      </w:r>
    </w:p>
    <w:p>
      <w:pPr>
        <w:pStyle w:val="15"/>
        <w:spacing w:before="48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7"/>
        <w:gridCol w:w="2903"/>
      </w:tblGrid>
      <w:tr>
        <w:trPr>
          <w:trHeight w:val="338"/>
        </w:trPr>
        <w:tc>
          <w:tcPr>
            <w:tcW w:w="3057" w:type="dxa"/>
          </w:tcPr>
          <w:p>
            <w:pPr>
              <w:pStyle w:val="18"/>
              <w:spacing w:before="36"/>
              <w:ind w:left="93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Student_ID</w:t>
            </w:r>
          </w:p>
        </w:tc>
        <w:tc>
          <w:tcPr>
            <w:tcW w:w="2903" w:type="dxa"/>
          </w:tcPr>
          <w:p>
            <w:pPr>
              <w:pStyle w:val="18"/>
              <w:spacing w:before="36"/>
              <w:ind w:left="89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Course_ID</w:t>
            </w:r>
          </w:p>
        </w:tc>
      </w:tr>
      <w:tr>
        <w:trPr>
          <w:trHeight w:val="318"/>
        </w:trPr>
        <w:tc>
          <w:tcPr>
            <w:tcW w:w="3057" w:type="dxa"/>
          </w:tcPr>
          <w:p>
            <w:pPr>
              <w:pStyle w:val="18"/>
              <w:spacing w:before="34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</w:tcPr>
          <w:p>
            <w:pPr>
              <w:pStyle w:val="18"/>
              <w:spacing w:before="34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  <w:tr>
        <w:trPr>
          <w:trHeight w:val="337"/>
        </w:trPr>
        <w:tc>
          <w:tcPr>
            <w:tcW w:w="3057" w:type="dxa"/>
          </w:tcPr>
          <w:p>
            <w:pPr>
              <w:pStyle w:val="18"/>
              <w:spacing w:before="4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</w:tcPr>
          <w:p>
            <w:pPr>
              <w:pStyle w:val="18"/>
              <w:spacing w:before="43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</w:tr>
      <w:tr>
        <w:trPr>
          <w:trHeight w:val="335"/>
        </w:trPr>
        <w:tc>
          <w:tcPr>
            <w:tcW w:w="3057" w:type="dxa"/>
          </w:tcPr>
          <w:p>
            <w:pPr>
              <w:pStyle w:val="18"/>
              <w:spacing w:before="4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2903" w:type="dxa"/>
          </w:tcPr>
          <w:p>
            <w:pPr>
              <w:pStyle w:val="18"/>
              <w:spacing w:before="43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</w:tbl>
    <w:p>
      <w:pPr>
        <w:pStyle w:val="18"/>
        <w:spacing w:after="0"/>
        <w:rPr>
          <w:sz w:val="22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rPr>
          <w:spacing w:val="-5"/>
        </w:rPr>
        <w:t>2NF</w:t>
      </w:r>
    </w:p>
    <w:p>
      <w:pPr>
        <w:pStyle w:val="15"/>
        <w:spacing w:before="4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partial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dependency.</w:t>
      </w:r>
    </w:p>
    <w:p>
      <w:pPr>
        <w:spacing w:before="3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Faculty</w:t>
      </w:r>
    </w:p>
    <w:p>
      <w:pPr>
        <w:pStyle w:val="15"/>
        <w:spacing w:before="48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010"/>
        <w:gridCol w:w="1632"/>
      </w:tblGrid>
      <w:tr>
        <w:trPr>
          <w:trHeight w:val="451"/>
        </w:trPr>
        <w:tc>
          <w:tcPr>
            <w:tcW w:w="1580" w:type="dxa"/>
          </w:tcPr>
          <w:p>
            <w:pPr>
              <w:pStyle w:val="18"/>
              <w:spacing w:before="86"/>
              <w:ind w:left="19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  <w:tc>
          <w:tcPr>
            <w:tcW w:w="2010" w:type="dxa"/>
          </w:tcPr>
          <w:p>
            <w:pPr>
              <w:pStyle w:val="18"/>
              <w:spacing w:before="86"/>
              <w:ind w:left="2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Faculty_Name</w:t>
            </w:r>
          </w:p>
        </w:tc>
        <w:tc>
          <w:tcPr>
            <w:tcW w:w="1632" w:type="dxa"/>
          </w:tcPr>
          <w:p>
            <w:pPr>
              <w:pStyle w:val="18"/>
              <w:spacing w:before="86"/>
              <w:ind w:left="4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Phone</w:t>
            </w:r>
          </w:p>
        </w:tc>
      </w:tr>
      <w:tr>
        <w:trPr>
          <w:trHeight w:val="450"/>
        </w:trPr>
        <w:tc>
          <w:tcPr>
            <w:tcW w:w="1580" w:type="dxa"/>
          </w:tcPr>
          <w:p>
            <w:pPr>
              <w:pStyle w:val="18"/>
              <w:spacing w:before="82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  <w:tc>
          <w:tcPr>
            <w:tcW w:w="2010" w:type="dxa"/>
          </w:tcPr>
          <w:p>
            <w:pPr>
              <w:pStyle w:val="18"/>
              <w:spacing w:before="8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  <w:tc>
          <w:tcPr>
            <w:tcW w:w="1632" w:type="dxa"/>
          </w:tcPr>
          <w:p>
            <w:pPr>
              <w:pStyle w:val="18"/>
              <w:spacing w:before="82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9876543210</w:t>
            </w:r>
          </w:p>
        </w:tc>
      </w:tr>
      <w:tr>
        <w:trPr>
          <w:trHeight w:val="475"/>
        </w:trPr>
        <w:tc>
          <w:tcPr>
            <w:tcW w:w="1580" w:type="dxa"/>
          </w:tcPr>
          <w:p>
            <w:pPr>
              <w:pStyle w:val="18"/>
              <w:spacing w:before="9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  <w:tc>
          <w:tcPr>
            <w:tcW w:w="2010" w:type="dxa"/>
          </w:tcPr>
          <w:p>
            <w:pPr>
              <w:pStyle w:val="18"/>
              <w:spacing w:before="9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  <w:tc>
          <w:tcPr>
            <w:tcW w:w="1632" w:type="dxa"/>
          </w:tcPr>
          <w:p>
            <w:pPr>
              <w:pStyle w:val="18"/>
              <w:spacing w:before="94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9876543211</w:t>
            </w:r>
          </w:p>
        </w:tc>
      </w:tr>
    </w:tbl>
    <w:p>
      <w:pPr>
        <w:pStyle w:val="15"/>
        <w:spacing w:before="249"/>
      </w:pPr>
    </w:p>
    <w:p>
      <w:pPr>
        <w:pStyle w:val="15"/>
        <w:ind w:left="283"/>
      </w:pPr>
      <w:r>
        <w:rPr>
          <w:spacing w:val="-2"/>
        </w:rPr>
        <w:t>Course</w:t>
      </w:r>
    </w:p>
    <w:p>
      <w:pPr>
        <w:pStyle w:val="15"/>
        <w:spacing w:before="46" w:after="1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2006"/>
        <w:gridCol w:w="1616"/>
      </w:tblGrid>
      <w:tr>
        <w:trPr>
          <w:trHeight w:val="340"/>
        </w:trPr>
        <w:tc>
          <w:tcPr>
            <w:tcW w:w="1564" w:type="dxa"/>
          </w:tcPr>
          <w:p>
            <w:pPr>
              <w:pStyle w:val="18"/>
              <w:spacing w:before="31"/>
              <w:ind w:left="2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006" w:type="dxa"/>
          </w:tcPr>
          <w:p>
            <w:pPr>
              <w:pStyle w:val="18"/>
              <w:spacing w:before="31"/>
              <w:ind w:left="26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616" w:type="dxa"/>
          </w:tcPr>
          <w:p>
            <w:pPr>
              <w:pStyle w:val="18"/>
              <w:spacing w:before="31"/>
              <w:ind w:left="21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</w:tr>
      <w:tr>
        <w:trPr>
          <w:trHeight w:val="337"/>
        </w:trPr>
        <w:tc>
          <w:tcPr>
            <w:tcW w:w="1564" w:type="dxa"/>
          </w:tcPr>
          <w:p>
            <w:pPr>
              <w:pStyle w:val="18"/>
              <w:spacing w:before="2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006" w:type="dxa"/>
          </w:tcPr>
          <w:p>
            <w:pPr>
              <w:pStyle w:val="18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616" w:type="dxa"/>
          </w:tcPr>
          <w:p>
            <w:pPr>
              <w:pStyle w:val="18"/>
              <w:spacing w:before="25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</w:tr>
      <w:tr>
        <w:trPr>
          <w:trHeight w:val="355"/>
        </w:trPr>
        <w:tc>
          <w:tcPr>
            <w:tcW w:w="1564" w:type="dxa"/>
          </w:tcPr>
          <w:p>
            <w:pPr>
              <w:pStyle w:val="18"/>
              <w:spacing w:before="3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006" w:type="dxa"/>
          </w:tcPr>
          <w:p>
            <w:pPr>
              <w:pStyle w:val="18"/>
              <w:spacing w:before="3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616" w:type="dxa"/>
          </w:tcPr>
          <w:p>
            <w:pPr>
              <w:pStyle w:val="18"/>
              <w:spacing w:before="34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</w:tr>
    </w:tbl>
    <w:p>
      <w:pPr>
        <w:pStyle w:val="15"/>
        <w:spacing w:before="251"/>
        <w:ind w:left="283"/>
      </w:pPr>
      <w:r>
        <w:rPr>
          <w:spacing w:val="-5"/>
        </w:rPr>
        <w:t>3NF</w:t>
      </w:r>
    </w:p>
    <w:p>
      <w:pPr>
        <w:pStyle w:val="15"/>
        <w:spacing w:before="3"/>
      </w:pPr>
    </w:p>
    <w:p>
      <w:pPr>
        <w:spacing w:before="1"/>
        <w:ind w:left="283" w:right="0" w:firstLine="0"/>
        <w:jc w:val="left"/>
        <w:rPr>
          <w:sz w:val="22"/>
        </w:rPr>
      </w:pPr>
      <w:r>
        <w:rPr>
          <w:sz w:val="22"/>
        </w:rPr>
        <w:t>Final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spacing w:before="8" w:line="240" w:lineRule="auto"/>
        <w:rPr>
          <w:sz w:val="22"/>
        </w:rPr>
      </w:pPr>
    </w:p>
    <w:p>
      <w:pPr>
        <w:spacing w:before="0" w:line="245" w:lineRule="auto"/>
        <w:ind w:left="283" w:right="5644" w:firstLine="0"/>
        <w:jc w:val="left"/>
        <w:rPr>
          <w:sz w:val="22"/>
        </w:rPr>
      </w:pPr>
      <w:r>
        <w:rPr>
          <w:sz w:val="22"/>
        </w:rPr>
        <w:t>Student (Student_ID, Student_Name) Faculty</w:t>
      </w:r>
      <w:r>
        <w:rPr>
          <w:spacing w:val="-9"/>
          <w:sz w:val="22"/>
        </w:rPr>
        <w:t xml:space="preserve"> </w:t>
      </w:r>
      <w:r>
        <w:rPr>
          <w:sz w:val="22"/>
        </w:rPr>
        <w:t>(Faculty_ID,</w:t>
      </w:r>
      <w:r>
        <w:rPr>
          <w:spacing w:val="-7"/>
          <w:sz w:val="22"/>
        </w:rPr>
        <w:t xml:space="preserve"> </w:t>
      </w:r>
      <w:r>
        <w:rPr>
          <w:sz w:val="22"/>
        </w:rPr>
        <w:t>Faculty_Name,</w:t>
      </w:r>
      <w:r>
        <w:rPr>
          <w:spacing w:val="-7"/>
          <w:sz w:val="22"/>
        </w:rPr>
        <w:t xml:space="preserve"> </w:t>
      </w:r>
      <w:r>
        <w:rPr>
          <w:sz w:val="22"/>
        </w:rPr>
        <w:t>Phone)</w:t>
      </w:r>
    </w:p>
    <w:p>
      <w:pPr>
        <w:spacing w:before="0" w:line="242" w:lineRule="auto"/>
        <w:ind w:left="283" w:right="426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8"/>
          <w:sz w:val="22"/>
        </w:rPr>
        <w:t xml:space="preserve"> </w:t>
      </w:r>
      <w:r>
        <w:rPr>
          <w:sz w:val="22"/>
        </w:rPr>
        <w:t>(Course_ID,</w:t>
      </w:r>
      <w:r>
        <w:rPr>
          <w:spacing w:val="-6"/>
          <w:sz w:val="22"/>
        </w:rPr>
        <w:t xml:space="preserve"> </w:t>
      </w:r>
      <w:r>
        <w:rPr>
          <w:sz w:val="22"/>
        </w:rPr>
        <w:t>Course_Name,</w:t>
      </w:r>
      <w:r>
        <w:rPr>
          <w:spacing w:val="-6"/>
          <w:sz w:val="22"/>
        </w:rPr>
        <w:t xml:space="preserve"> </w:t>
      </w:r>
      <w:r>
        <w:rPr>
          <w:sz w:val="22"/>
        </w:rPr>
        <w:t>Faculty_ID) Enrollment (Student_ID, Course_ID)</w:t>
      </w:r>
    </w:p>
    <w:p>
      <w:pPr>
        <w:spacing w:before="0" w:line="240" w:lineRule="auto"/>
        <w:rPr>
          <w:sz w:val="22"/>
        </w:rPr>
      </w:pPr>
    </w:p>
    <w:p>
      <w:pPr>
        <w:spacing w:before="4" w:line="240" w:lineRule="auto"/>
        <w:rPr>
          <w:sz w:val="22"/>
        </w:rPr>
      </w:pPr>
    </w:p>
    <w:p>
      <w:pPr>
        <w:pStyle w:val="15"/>
        <w:spacing w:before="1"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40"/>
      </w:pPr>
      <w:r>
        <w:t>Normalization</w:t>
      </w:r>
      <w:r>
        <w:rPr>
          <w:spacing w:val="-6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insertion,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deletion anomalies. 3NF improves consistency and maintains data integrity.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Q2.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 xml:space="preserve">details. Design SQL queries to retrieve employees working in multiple departments and justify your </w:t>
      </w:r>
      <w:r>
        <w:rPr>
          <w:spacing w:val="-2"/>
        </w:rPr>
        <w:t>approach.</w:t>
      </w:r>
    </w:p>
    <w:p>
      <w:pPr>
        <w:pStyle w:val="15"/>
        <w:spacing w:after="4" w:line="480" w:lineRule="auto"/>
        <w:ind w:left="283" w:right="8259"/>
      </w:pPr>
      <w:r>
        <w:t>(BL6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Create) </w:t>
      </w:r>
      <w:r>
        <w:rPr>
          <w:spacing w:val="-2"/>
        </w:rPr>
        <w:t>Tables Employee</w:t>
      </w: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5"/>
      </w:tblGrid>
      <w:tr>
        <w:trPr>
          <w:trHeight w:val="400"/>
        </w:trPr>
        <w:tc>
          <w:tcPr>
            <w:tcW w:w="1937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Emp_Name</w:t>
            </w:r>
          </w:p>
        </w:tc>
      </w:tr>
    </w:tbl>
    <w:p>
      <w:pPr>
        <w:pStyle w:val="15"/>
        <w:spacing w:before="247"/>
        <w:ind w:left="283"/>
      </w:pPr>
      <w:r>
        <w:rPr>
          <w:spacing w:val="-2"/>
        </w:rPr>
        <w:t>Department</w:t>
      </w:r>
    </w:p>
    <w:p>
      <w:pPr>
        <w:pStyle w:val="15"/>
        <w:rPr>
          <w:sz w:val="20"/>
        </w:rPr>
      </w:pPr>
    </w:p>
    <w:p>
      <w:pPr>
        <w:pStyle w:val="15"/>
        <w:spacing w:before="53"/>
        <w:rPr>
          <w:sz w:val="20"/>
        </w:rPr>
      </w:pP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8"/>
        <w:gridCol w:w="1971"/>
      </w:tblGrid>
      <w:tr>
        <w:trPr>
          <w:trHeight w:val="270"/>
        </w:trPr>
        <w:tc>
          <w:tcPr>
            <w:tcW w:w="1968" w:type="dxa"/>
          </w:tcPr>
          <w:p>
            <w:pPr>
              <w:pStyle w:val="18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  <w:tc>
          <w:tcPr>
            <w:tcW w:w="1971" w:type="dxa"/>
          </w:tcPr>
          <w:p>
            <w:pPr>
              <w:pStyle w:val="18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Dept_Name</w:t>
            </w:r>
          </w:p>
        </w:tc>
      </w:tr>
    </w:tbl>
    <w:p>
      <w:pPr>
        <w:pStyle w:val="15"/>
        <w:spacing w:before="249"/>
      </w:pPr>
    </w:p>
    <w:p>
      <w:pPr>
        <w:pStyle w:val="15"/>
        <w:ind w:left="283"/>
      </w:pPr>
      <w:r>
        <w:rPr>
          <w:spacing w:val="-2"/>
        </w:rPr>
        <w:t>Employee_Department</w:t>
      </w:r>
    </w:p>
    <w:p>
      <w:pPr>
        <w:pStyle w:val="15"/>
        <w:spacing w:before="25" w:after="1"/>
        <w:rPr>
          <w:sz w:val="20"/>
        </w:rPr>
      </w:pP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5"/>
      </w:tblGrid>
      <w:tr>
        <w:trPr>
          <w:trHeight w:val="369"/>
        </w:trPr>
        <w:tc>
          <w:tcPr>
            <w:tcW w:w="1937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</w:tr>
    </w:tbl>
    <w:p>
      <w:pPr>
        <w:pStyle w:val="15"/>
        <w:rPr>
          <w:sz w:val="20"/>
        </w:rPr>
      </w:pPr>
    </w:p>
    <w:p>
      <w:pPr>
        <w:pStyle w:val="15"/>
        <w:spacing w:before="197"/>
        <w:rPr>
          <w:sz w:val="20"/>
        </w:rPr>
      </w:pPr>
      <w:r>
        <w:rPr>
          <w:sz w:val="20"/>
        </w:rPr>
        <w:drawing>
          <wp:anchor distT="0" distB="0" distL="0" distR="0" simplePos="0" relativeHeight="51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286372</wp:posOffset>
            </wp:positionV>
            <wp:extent cx="5798596" cy="5349525"/>
            <wp:effectExtent l="0" t="0" r="0" b="0"/>
            <wp:wrapTopAndBottom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8596" cy="5349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line="240" w:lineRule="auto"/>
        <w:ind w:left="284" w:right="0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4144233" cy="5514973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4233" cy="55149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  <w:spacing w:before="185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906"/>
        <w:rPr>
          <w:rFonts w:ascii="Microsoft Sans Serif" w:hAnsi="Microsoft Sans Serif"/>
          <w:b w:val="0"/>
        </w:rPr>
      </w:pP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and HAVING identify employees assigned to more than one department efficiently</w:t>
      </w:r>
      <w:r>
        <w:rPr>
          <w:rFonts w:ascii="Microsoft Sans Serif" w:hAnsi="Microsoft Sans Serif"/>
          <w:b w:val="0"/>
        </w:rPr>
        <w:t>.</w:t>
      </w:r>
    </w:p>
    <w:p>
      <w:pPr>
        <w:pStyle w:val="15"/>
        <w:spacing w:after="0"/>
        <w:rPr>
          <w:rFonts w:ascii="Microsoft Sans Serif" w:hAnsi="Microsoft Sans Serif"/>
          <w:b w:val="0"/>
        </w:rPr>
        <w:sectPr>
          <w:pgSz w:w="11930" w:h="16850"/>
          <w:pgMar w:top="140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Q3.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functional dependencies,</w:t>
      </w:r>
      <w:r>
        <w:rPr>
          <w:spacing w:val="-3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 keys and check BCNF. If not, decompose it.</w:t>
      </w:r>
    </w:p>
    <w:p>
      <w:pPr>
        <w:pStyle w:val="15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 xml:space="preserve">Evaluate) </w:t>
      </w:r>
      <w:r>
        <w:rPr>
          <w:spacing w:val="-2"/>
        </w:rPr>
        <w:t>Relation</w:t>
      </w:r>
    </w:p>
    <w:p>
      <w:pPr>
        <w:spacing w:before="5"/>
        <w:ind w:left="283" w:right="0" w:firstLine="0"/>
        <w:jc w:val="left"/>
        <w:rPr>
          <w:sz w:val="22"/>
        </w:rPr>
      </w:pPr>
      <w:r>
        <w:rPr>
          <w:sz w:val="22"/>
        </w:rPr>
        <w:t>R(Student_ID,</w:t>
      </w:r>
      <w:r>
        <w:rPr>
          <w:spacing w:val="-10"/>
          <w:sz w:val="22"/>
        </w:rPr>
        <w:t xml:space="preserve"> </w:t>
      </w:r>
      <w:r>
        <w:rPr>
          <w:sz w:val="22"/>
        </w:rPr>
        <w:t>Course_ID,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Faculty)</w:t>
      </w:r>
    </w:p>
    <w:p>
      <w:pPr>
        <w:spacing w:before="8" w:line="240" w:lineRule="auto"/>
        <w:rPr>
          <w:sz w:val="22"/>
        </w:rPr>
      </w:pPr>
    </w:p>
    <w:p>
      <w:pPr>
        <w:spacing w:before="1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FDs</w:t>
      </w:r>
    </w:p>
    <w:p>
      <w:pPr>
        <w:spacing w:before="8" w:line="240" w:lineRule="auto"/>
        <w:rPr>
          <w:sz w:val="22"/>
        </w:rPr>
      </w:pPr>
    </w:p>
    <w:p>
      <w:pPr>
        <w:spacing w:before="0" w:line="487" w:lineRule="auto"/>
        <w:ind w:left="283" w:right="5813" w:firstLine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z w:val="22"/>
        </w:rPr>
        <w:t>Course_ID)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Faculty Faculty → Course_ID</w:t>
      </w:r>
    </w:p>
    <w:p>
      <w:pPr>
        <w:pStyle w:val="15"/>
        <w:spacing w:before="248"/>
        <w:ind w:left="283"/>
      </w:pPr>
      <w:r>
        <w:t>Candidate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>
      <w:pPr>
        <w:pStyle w:val="15"/>
        <w:spacing w:before="7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Course_ID)</w:t>
      </w:r>
    </w:p>
    <w:p>
      <w:pPr>
        <w:spacing w:before="0" w:line="240" w:lineRule="auto"/>
        <w:rPr>
          <w:sz w:val="22"/>
        </w:rPr>
      </w:pPr>
    </w:p>
    <w:p>
      <w:pPr>
        <w:spacing w:before="5" w:line="240" w:lineRule="auto"/>
        <w:rPr>
          <w:sz w:val="22"/>
        </w:rPr>
      </w:pPr>
    </w:p>
    <w:p>
      <w:pPr>
        <w:pStyle w:val="15"/>
        <w:ind w:left="283"/>
      </w:pPr>
      <w:r>
        <w:t>BCNF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>
      <w:pPr>
        <w:pStyle w:val="15"/>
        <w:spacing w:before="7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Course_ID</w:t>
      </w:r>
    </w:p>
    <w:p>
      <w:pPr>
        <w:spacing w:before="6" w:line="240" w:lineRule="auto"/>
        <w:rPr>
          <w:sz w:val="22"/>
        </w:rPr>
      </w:pPr>
    </w:p>
    <w:p>
      <w:pPr>
        <w:spacing w:before="0" w:line="487" w:lineRule="auto"/>
        <w:ind w:left="283" w:right="688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candidate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key. </w:t>
      </w:r>
      <w:r>
        <w:rPr>
          <w:spacing w:val="-2"/>
          <w:sz w:val="22"/>
        </w:rPr>
        <w:t>Hence,</w:t>
      </w:r>
    </w:p>
    <w:p>
      <w:pPr>
        <w:spacing w:before="2" w:line="485" w:lineRule="auto"/>
        <w:ind w:left="283" w:right="6880" w:firstLine="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BCNF. </w:t>
      </w:r>
      <w:r>
        <w:rPr>
          <w:rFonts w:ascii="Arial" w:hAnsi="Arial"/>
          <w:b/>
          <w:sz w:val="22"/>
        </w:rPr>
        <w:t xml:space="preserve">BCNF Decomposition </w:t>
      </w:r>
      <w:r>
        <w:rPr>
          <w:spacing w:val="-2"/>
          <w:sz w:val="22"/>
        </w:rPr>
        <w:t>R1(Faculty,Course_ID) R2(Student_ID,Faculty)</w:t>
      </w:r>
    </w:p>
    <w:p>
      <w:pPr>
        <w:spacing w:before="3" w:line="245" w:lineRule="auto"/>
        <w:ind w:left="283" w:right="662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2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FacultyCourse( Faculty VARCHAR(30), Course_ID VARCHAR(5), PRIMARY KEY(Faculty)</w:t>
      </w:r>
    </w:p>
    <w:p>
      <w:pPr>
        <w:spacing w:before="0" w:line="246" w:lineRule="exact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8" w:line="240" w:lineRule="auto"/>
        <w:rPr>
          <w:sz w:val="22"/>
        </w:rPr>
      </w:pPr>
    </w:p>
    <w:p>
      <w:pPr>
        <w:spacing w:before="1" w:line="242" w:lineRule="auto"/>
        <w:ind w:left="283" w:right="5644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StudentFaculty( Student_ID INT,</w:t>
      </w:r>
    </w:p>
    <w:p>
      <w:pPr>
        <w:spacing w:before="3"/>
        <w:ind w:left="283" w:right="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VARCHAR(30),</w:t>
      </w:r>
    </w:p>
    <w:p>
      <w:pPr>
        <w:spacing w:before="3"/>
        <w:ind w:left="283" w:right="0" w:firstLine="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KEY(Student_ID,Faculty)</w:t>
      </w:r>
    </w:p>
    <w:p>
      <w:pPr>
        <w:spacing w:before="3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1492" cy="6633114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1492" cy="66331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rPr>
          <w:sz w:val="22"/>
        </w:rPr>
      </w:pPr>
    </w:p>
    <w:p>
      <w:pPr>
        <w:spacing w:before="0" w:line="240" w:lineRule="auto"/>
        <w:rPr>
          <w:sz w:val="22"/>
        </w:rPr>
      </w:pPr>
    </w:p>
    <w:p>
      <w:pPr>
        <w:spacing w:before="179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Justification</w:t>
      </w:r>
    </w:p>
    <w:p>
      <w:pPr>
        <w:pStyle w:val="15"/>
        <w:spacing w:before="2"/>
        <w:ind w:left="283"/>
        <w:rPr>
          <w:rFonts w:ascii="Microsoft Sans Serif" w:hAnsi="Microsoft Sans Serif"/>
          <w:b w:val="0"/>
        </w:rPr>
      </w:pPr>
      <w:r>
        <w:t>BCNF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determinant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key, reducing redundancy and preventing update anomalies</w:t>
      </w:r>
      <w:r>
        <w:rPr>
          <w:rFonts w:ascii="Microsoft Sans Serif" w:hAnsi="Microsoft Sans Serif"/>
          <w:b w:val="0"/>
        </w:rPr>
        <w:t>.</w:t>
      </w:r>
    </w:p>
    <w:p>
      <w:pPr>
        <w:pStyle w:val="15"/>
        <w:spacing w:after="0"/>
        <w:rPr>
          <w:rFonts w:ascii="Microsoft Sans Serif" w:hAnsi="Microsoft Sans Serif"/>
          <w:b w:val="0"/>
        </w:rPr>
        <w:sectPr>
          <w:pgSz w:w="11930" w:h="16850"/>
          <w:pgMar w:top="168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Q4.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system requires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access. Design</w:t>
      </w:r>
      <w:r>
        <w:rPr>
          <w:spacing w:val="-5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 ensure data security and integrity.</w:t>
      </w:r>
    </w:p>
    <w:p>
      <w:pPr>
        <w:pStyle w:val="15"/>
        <w:spacing w:before="252"/>
      </w:pPr>
    </w:p>
    <w:p>
      <w:pPr>
        <w:pStyle w:val="15"/>
        <w:ind w:left="283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>
      <w:pPr>
        <w:pStyle w:val="15"/>
        <w:rPr>
          <w:sz w:val="20"/>
        </w:rPr>
      </w:pPr>
    </w:p>
    <w:p>
      <w:pPr>
        <w:pStyle w:val="15"/>
        <w:spacing w:before="34"/>
        <w:rPr>
          <w:sz w:val="20"/>
        </w:rPr>
      </w:pPr>
      <w:r>
        <w:rPr>
          <w:sz w:val="20"/>
        </w:rPr>
        <w:drawing>
          <wp:anchor distT="0" distB="0" distL="0" distR="0" simplePos="0" relativeHeight="52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183073</wp:posOffset>
            </wp:positionV>
            <wp:extent cx="5546159" cy="1872233"/>
            <wp:effectExtent l="0" t="0" r="0" b="0"/>
            <wp:wrapTopAndBottom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6159" cy="18722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76"/>
      </w:pPr>
    </w:p>
    <w:p>
      <w:pPr>
        <w:pStyle w:val="15"/>
        <w:spacing w:before="1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13"/>
        <w:rPr>
          <w:sz w:val="20"/>
        </w:rPr>
      </w:pPr>
      <w:r>
        <w:rPr>
          <w:sz w:val="20"/>
        </w:rPr>
        <w:drawing>
          <wp:anchor distT="0" distB="0" distL="0" distR="0" simplePos="0" relativeHeight="53" behindDoc="1" locked="0" layoutInCell="1" hidden="0" allowOverlap="1">
            <wp:simplePos x="0" y="0"/>
            <wp:positionH relativeFrom="page">
              <wp:posOffset>902969</wp:posOffset>
            </wp:positionH>
            <wp:positionV relativeFrom="paragraph">
              <wp:posOffset>169952</wp:posOffset>
            </wp:positionV>
            <wp:extent cx="5352803" cy="1934050"/>
            <wp:effectExtent l="0" t="0" r="0" b="0"/>
            <wp:wrapTopAndBottom/>
            <wp:docPr id="19" name="图片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2803" cy="1934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27"/>
      </w:pPr>
    </w:p>
    <w:p>
      <w:pPr>
        <w:pStyle w:val="15"/>
        <w:ind w:left="283"/>
      </w:pP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>
      <w:pPr>
        <w:pStyle w:val="15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54" behindDoc="1" locked="0" layoutInCell="1" hidden="0" allowOverlap="1">
            <wp:simplePos x="0" y="0"/>
            <wp:positionH relativeFrom="page">
              <wp:posOffset>861060</wp:posOffset>
            </wp:positionH>
            <wp:positionV relativeFrom="paragraph">
              <wp:posOffset>121471</wp:posOffset>
            </wp:positionV>
            <wp:extent cx="5411178" cy="2763773"/>
            <wp:effectExtent l="0" t="0" r="0" b="0"/>
            <wp:wrapTopAndBottom/>
            <wp:docPr id="22" name="图片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1178" cy="27637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4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line="240" w:lineRule="auto"/>
        <w:ind w:left="284" w:right="0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5505450" cy="2085975"/>
            <wp:effectExtent l="0" t="0" r="0" b="0"/>
            <wp:docPr id="25" name="图片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2085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40"/>
      </w:pPr>
      <w:r>
        <w:t>The view restricts users to only the required information, hiding sensitive columns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Branch.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(PRIMARY</w:t>
      </w:r>
      <w:r>
        <w:rPr>
          <w:spacing w:val="-3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CHECK)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data integrity by preventing duplicate records, null values, and invalid account balances.</w:t>
      </w:r>
    </w:p>
    <w:p>
      <w:pPr>
        <w:pStyle w:val="15"/>
        <w:spacing w:after="0"/>
        <w:sectPr>
          <w:pgSz w:w="11930" w:h="16850"/>
          <w:pgMar w:top="166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Q5. A</w:t>
      </w:r>
      <w:r>
        <w:rPr>
          <w:spacing w:val="-9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redundant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 schema and apply normalization up to 3NF or BCNF.</w:t>
      </w:r>
    </w:p>
    <w:p>
      <w:pPr>
        <w:pStyle w:val="15"/>
        <w:spacing w:line="480" w:lineRule="auto"/>
        <w:ind w:left="283" w:right="6880"/>
      </w:pPr>
      <w:r>
        <w:t>(BL4 – Analyze) Unnormalized</w:t>
      </w:r>
      <w:r>
        <w:rPr>
          <w:spacing w:val="-16"/>
        </w:rPr>
        <w:t xml:space="preserve"> </w:t>
      </w:r>
      <w:r>
        <w:t>Relation</w:t>
      </w:r>
    </w:p>
    <w:p>
      <w:pPr>
        <w:spacing w:before="5" w:line="245" w:lineRule="auto"/>
        <w:ind w:left="283" w:right="7645" w:firstLine="0"/>
        <w:jc w:val="left"/>
        <w:rPr>
          <w:sz w:val="22"/>
        </w:rPr>
      </w:pPr>
      <w:r>
        <w:rPr>
          <w:spacing w:val="-2"/>
          <w:sz w:val="22"/>
        </w:rPr>
        <w:t>Sales(Order_ID, Customer_Name, Customer_Address, Product_ID, Product_Name, Quantity)</w:t>
      </w:r>
    </w:p>
    <w:p>
      <w:pPr>
        <w:pStyle w:val="15"/>
        <w:spacing w:before="242"/>
        <w:ind w:left="283"/>
      </w:pPr>
      <w:r>
        <w:rPr>
          <w:spacing w:val="-2"/>
        </w:rPr>
        <w:t>Problems</w:t>
      </w:r>
    </w:p>
    <w:p>
      <w:pPr>
        <w:pStyle w:val="15"/>
        <w:spacing w:before="2"/>
      </w:pPr>
    </w:p>
    <w:p>
      <w:pPr>
        <w:pStyle w:val="17"/>
        <w:numPr>
          <w:ilvl w:val="0"/>
          <w:numId w:val="2"/>
        </w:numPr>
        <w:tabs>
          <w:tab w:val="left" w:pos="1003"/>
        </w:tabs>
        <w:spacing w:before="1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Redundant</w:t>
      </w:r>
      <w:r>
        <w:rPr>
          <w:spacing w:val="-3"/>
          <w:sz w:val="22"/>
        </w:rPr>
        <w:t xml:space="preserve"> </w:t>
      </w:r>
      <w:r>
        <w:rPr>
          <w:sz w:val="22"/>
        </w:rPr>
        <w:t>customer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details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repeated.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anomalies.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t>3NF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>
      <w:pPr>
        <w:pStyle w:val="15"/>
        <w:spacing w:before="1"/>
      </w:pPr>
    </w:p>
    <w:p>
      <w:pPr>
        <w:pStyle w:val="15"/>
        <w:ind w:left="283"/>
      </w:pPr>
      <w:r>
        <w:t>Customer,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pStyle w:val="15"/>
        <w:spacing w:before="10"/>
        <w:rPr>
          <w:sz w:val="19"/>
        </w:rPr>
      </w:pPr>
      <w:r>
        <w:rPr>
          <w:sz w:val="19"/>
        </w:rPr>
        <w:drawing>
          <wp:anchor distT="0" distB="0" distL="0" distR="0" simplePos="0" relativeHeight="55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160325</wp:posOffset>
            </wp:positionV>
            <wp:extent cx="4143535" cy="4364355"/>
            <wp:effectExtent l="0" t="0" r="0" b="0"/>
            <wp:wrapTopAndBottom/>
            <wp:docPr id="28" name="图片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535" cy="4364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9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>
      <w:pPr>
        <w:spacing w:before="0" w:line="240" w:lineRule="auto"/>
        <w:rPr>
          <w:sz w:val="20"/>
        </w:rPr>
      </w:pPr>
    </w:p>
    <w:p>
      <w:pPr>
        <w:spacing w:before="45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56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187850</wp:posOffset>
            </wp:positionV>
            <wp:extent cx="4368484" cy="4126039"/>
            <wp:effectExtent l="0" t="0" r="0" b="0"/>
            <wp:wrapTopAndBottom/>
            <wp:docPr id="31" name="图片 3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8484" cy="41260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83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57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211814</wp:posOffset>
            </wp:positionV>
            <wp:extent cx="4777446" cy="2304288"/>
            <wp:effectExtent l="0" t="0" r="0" b="0"/>
            <wp:wrapTopAndBottom/>
            <wp:docPr id="34" name="图片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7446" cy="23042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58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2646404</wp:posOffset>
            </wp:positionV>
            <wp:extent cx="4731029" cy="1193958"/>
            <wp:effectExtent l="0" t="0" r="0" b="0"/>
            <wp:wrapTopAndBottom/>
            <wp:docPr id="37" name="图片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029" cy="11939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16"/>
        </w:rPr>
      </w:pPr>
    </w:p>
    <w:p>
      <w:pPr>
        <w:spacing w:after="0" w:line="240" w:lineRule="auto"/>
        <w:rPr>
          <w:sz w:val="16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rPr>
          <w:spacing w:val="-2"/>
        </w:rPr>
        <w:t>OUTPUT</w:t>
      </w: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59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5121303" cy="3688841"/>
            <wp:effectExtent l="0" t="0" r="0" b="0"/>
            <wp:wrapTopAndBottom/>
            <wp:docPr id="40" name="图片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1303" cy="36888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7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40"/>
      </w:pPr>
      <w:r>
        <w:t>The sales database is normalized into separate Customer, Product, Orders, and Order_Details tables to eliminate redundancy and remove update, insertion, and deletion</w:t>
      </w:r>
      <w:r>
        <w:rPr>
          <w:spacing w:val="-3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reconstructed</w:t>
      </w:r>
      <w:r>
        <w:rPr>
          <w:spacing w:val="-3"/>
        </w:rPr>
        <w:t xml:space="preserve"> </w:t>
      </w:r>
      <w:r>
        <w:t>efficiently using JOIN operations while maintaining data integrity.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Q6.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subqueries to retrieve meaningful information such as frequent customers.</w:t>
      </w:r>
    </w:p>
    <w:p>
      <w:pPr>
        <w:pStyle w:val="15"/>
      </w:pPr>
    </w:p>
    <w:p>
      <w:pPr>
        <w:pStyle w:val="15"/>
        <w:ind w:left="283"/>
      </w:pPr>
      <w:r>
        <w:t>Create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customer,</w:t>
      </w:r>
      <w:r>
        <w:rPr>
          <w:spacing w:val="-2"/>
        </w:rPr>
        <w:t xml:space="preserve"> orders</w:t>
      </w:r>
    </w:p>
    <w:p>
      <w:pPr>
        <w:pStyle w:val="15"/>
        <w:spacing w:before="164"/>
        <w:rPr>
          <w:sz w:val="20"/>
        </w:rPr>
      </w:pPr>
      <w:r>
        <w:rPr>
          <w:sz w:val="20"/>
        </w:rPr>
        <w:drawing>
          <wp:anchor distT="0" distB="0" distL="0" distR="0" simplePos="0" relativeHeight="60" behindDoc="1" locked="0" layoutInCell="1" hidden="0" allowOverlap="1">
            <wp:simplePos x="0" y="0"/>
            <wp:positionH relativeFrom="page">
              <wp:posOffset>829310</wp:posOffset>
            </wp:positionH>
            <wp:positionV relativeFrom="paragraph">
              <wp:posOffset>265611</wp:posOffset>
            </wp:positionV>
            <wp:extent cx="4434135" cy="2955034"/>
            <wp:effectExtent l="0" t="0" r="0" b="0"/>
            <wp:wrapTopAndBottom/>
            <wp:docPr id="43" name="图片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135" cy="29550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40"/>
      </w:pPr>
    </w:p>
    <w:p>
      <w:pPr>
        <w:pStyle w:val="15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22"/>
        <w:rPr>
          <w:sz w:val="20"/>
        </w:rPr>
      </w:pPr>
      <w:r>
        <w:rPr>
          <w:sz w:val="20"/>
        </w:rPr>
        <w:drawing>
          <wp:anchor distT="0" distB="0" distL="0" distR="0" simplePos="0" relativeHeight="61" behindDoc="1" locked="0" layoutInCell="1" hidden="0" allowOverlap="1">
            <wp:simplePos x="0" y="0"/>
            <wp:positionH relativeFrom="page">
              <wp:posOffset>829310</wp:posOffset>
            </wp:positionH>
            <wp:positionV relativeFrom="paragraph">
              <wp:posOffset>175247</wp:posOffset>
            </wp:positionV>
            <wp:extent cx="4340109" cy="1964531"/>
            <wp:effectExtent l="0" t="0" r="0" b="0"/>
            <wp:wrapTopAndBottom/>
            <wp:docPr id="46" name="图片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109" cy="19645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drawing>
          <wp:anchor distT="0" distB="0" distL="0" distR="0" simplePos="0" relativeHeight="62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222377</wp:posOffset>
            </wp:positionV>
            <wp:extent cx="4042602" cy="3281553"/>
            <wp:effectExtent l="0" t="0" r="0" b="0"/>
            <wp:wrapTopAndBottom/>
            <wp:docPr id="49" name="图片 4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2602" cy="328155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>
      <w:pPr>
        <w:pStyle w:val="15"/>
        <w:spacing w:before="122"/>
      </w:pPr>
    </w:p>
    <w:p>
      <w:pPr>
        <w:pStyle w:val="15"/>
        <w:spacing w:before="1"/>
        <w:ind w:left="283"/>
      </w:pPr>
      <w:r>
        <w:rPr>
          <w:spacing w:val="-2"/>
        </w:rPr>
        <w:t>Output</w:t>
      </w:r>
    </w:p>
    <w:p>
      <w:pPr>
        <w:pStyle w:val="15"/>
        <w:rPr>
          <w:sz w:val="15"/>
        </w:rPr>
      </w:pPr>
      <w:r>
        <w:rPr>
          <w:sz w:val="15"/>
        </w:rPr>
        <w:drawing>
          <wp:anchor distT="0" distB="0" distL="0" distR="0" simplePos="0" relativeHeight="63" behindDoc="1" locked="0" layoutInCell="1" hidden="0" allowOverlap="1">
            <wp:simplePos x="0" y="0"/>
            <wp:positionH relativeFrom="page">
              <wp:posOffset>998855</wp:posOffset>
            </wp:positionH>
            <wp:positionV relativeFrom="paragraph">
              <wp:posOffset>125249</wp:posOffset>
            </wp:positionV>
            <wp:extent cx="3927797" cy="3264408"/>
            <wp:effectExtent l="0" t="0" r="0" b="0"/>
            <wp:wrapTopAndBottom/>
            <wp:docPr id="52" name="图片 5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7797" cy="32644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227"/>
      </w:pPr>
    </w:p>
    <w:p>
      <w:pPr>
        <w:pStyle w:val="15"/>
        <w:spacing w:before="1"/>
        <w:ind w:left="283"/>
      </w:pPr>
      <w:r>
        <w:rPr>
          <w:spacing w:val="-2"/>
        </w:rPr>
        <w:t>Justification</w:t>
      </w:r>
    </w:p>
    <w:p>
      <w:pPr>
        <w:pStyle w:val="15"/>
        <w:spacing w:before="1"/>
        <w:ind w:left="283" w:right="840"/>
      </w:pPr>
      <w:r>
        <w:t>JOIN combines customer and order details, while the subquery identifies customers who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orders. This</w:t>
      </w:r>
      <w:r>
        <w:rPr>
          <w:spacing w:val="-4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 xml:space="preserve">retrieves meaningful business </w:t>
      </w:r>
      <w:r>
        <w:rPr>
          <w:spacing w:val="-2"/>
        </w:rPr>
        <w:t>information.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Q7.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dependencies.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 decompose it into 4NF.</w:t>
      </w:r>
    </w:p>
    <w:p>
      <w:pPr>
        <w:pStyle w:val="15"/>
        <w:spacing w:line="480" w:lineRule="auto"/>
        <w:ind w:left="283" w:right="8259"/>
      </w:pPr>
      <w:r>
        <w:t>(BL4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Analyze) </w:t>
      </w:r>
      <w:r>
        <w:rPr>
          <w:spacing w:val="-2"/>
        </w:rPr>
        <w:t>Relation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4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Student(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Student_ID,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Hobby,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Language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48" w:after="1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0"/>
        <w:gridCol w:w="1673"/>
        <w:gridCol w:w="2336"/>
      </w:tblGrid>
      <w:tr>
        <w:trPr>
          <w:trHeight w:val="444"/>
        </w:trPr>
        <w:tc>
          <w:tcPr>
            <w:tcW w:w="2710" w:type="dxa"/>
          </w:tcPr>
          <w:p>
            <w:pPr>
              <w:pStyle w:val="18"/>
              <w:spacing w:before="84"/>
              <w:ind w:left="7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673" w:type="dxa"/>
          </w:tcPr>
          <w:p>
            <w:pPr>
              <w:pStyle w:val="18"/>
              <w:spacing w:before="84"/>
              <w:ind w:left="48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Hobby</w:t>
            </w:r>
          </w:p>
        </w:tc>
        <w:tc>
          <w:tcPr>
            <w:tcW w:w="2336" w:type="dxa"/>
          </w:tcPr>
          <w:p>
            <w:pPr>
              <w:pStyle w:val="18"/>
              <w:spacing w:before="84"/>
              <w:ind w:left="6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Language</w:t>
            </w:r>
          </w:p>
        </w:tc>
      </w:tr>
      <w:tr>
        <w:trPr>
          <w:trHeight w:val="445"/>
        </w:trPr>
        <w:tc>
          <w:tcPr>
            <w:tcW w:w="2710" w:type="dxa"/>
          </w:tcPr>
          <w:p>
            <w:pPr>
              <w:pStyle w:val="18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>
            <w:pPr>
              <w:pStyle w:val="18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>
        <w:trPr>
          <w:trHeight w:val="445"/>
        </w:trPr>
        <w:tc>
          <w:tcPr>
            <w:tcW w:w="2710" w:type="dxa"/>
          </w:tcPr>
          <w:p>
            <w:pPr>
              <w:pStyle w:val="18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>
            <w:pPr>
              <w:pStyle w:val="18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>
        <w:trPr>
          <w:trHeight w:val="445"/>
        </w:trPr>
        <w:tc>
          <w:tcPr>
            <w:tcW w:w="2710" w:type="dxa"/>
          </w:tcPr>
          <w:p>
            <w:pPr>
              <w:pStyle w:val="18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>
            <w:pPr>
              <w:pStyle w:val="18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  <w:tr>
        <w:trPr>
          <w:trHeight w:val="468"/>
        </w:trPr>
        <w:tc>
          <w:tcPr>
            <w:tcW w:w="2710" w:type="dxa"/>
          </w:tcPr>
          <w:p>
            <w:pPr>
              <w:pStyle w:val="18"/>
              <w:spacing w:before="8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8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>
            <w:pPr>
              <w:pStyle w:val="18"/>
              <w:spacing w:before="89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</w:tbl>
    <w:p>
      <w:pPr>
        <w:pStyle w:val="15"/>
        <w:spacing w:before="247"/>
      </w:pPr>
    </w:p>
    <w:p>
      <w:pPr>
        <w:spacing w:before="0" w:line="487" w:lineRule="auto"/>
        <w:ind w:left="283" w:right="688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Multivalued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Dependencies </w:t>
      </w:r>
      <w:r>
        <w:rPr>
          <w:sz w:val="22"/>
        </w:rPr>
        <w:t>Student_ID →→ Hobby Student_ID →→ Language</w:t>
      </w:r>
    </w:p>
    <w:p>
      <w:pPr>
        <w:spacing w:before="4" w:line="240" w:lineRule="auto"/>
        <w:rPr>
          <w:sz w:val="22"/>
        </w:rPr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hobbies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languages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independent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other,</w:t>
      </w:r>
      <w:r>
        <w:rPr>
          <w:spacing w:val="-4"/>
          <w:sz w:val="22"/>
        </w:rPr>
        <w:t xml:space="preserve"> </w:t>
      </w:r>
      <w:r>
        <w:rPr>
          <w:sz w:val="22"/>
        </w:rPr>
        <w:t>causing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redundancy.</w:t>
      </w:r>
    </w:p>
    <w:p>
      <w:pPr>
        <w:spacing w:before="2" w:line="240" w:lineRule="auto"/>
        <w:rPr>
          <w:sz w:val="22"/>
        </w:rPr>
      </w:pPr>
    </w:p>
    <w:p>
      <w:pPr>
        <w:pStyle w:val="15"/>
        <w:spacing w:before="1"/>
        <w:ind w:left="283"/>
      </w:pPr>
      <w:r>
        <w:t>4NF</w:t>
      </w:r>
      <w:r>
        <w:rPr>
          <w:spacing w:val="-2"/>
        </w:rPr>
        <w:t xml:space="preserve"> Decomposition</w:t>
      </w:r>
    </w:p>
    <w:p>
      <w:pPr>
        <w:pStyle w:val="15"/>
      </w:pPr>
    </w:p>
    <w:p>
      <w:pPr>
        <w:pStyle w:val="15"/>
        <w:ind w:left="283"/>
      </w:pPr>
      <w:r>
        <w:t>Student</w:t>
      </w:r>
      <w:r>
        <w:rPr>
          <w:spacing w:val="-2"/>
        </w:rPr>
        <w:t xml:space="preserve"> </w:t>
      </w:r>
      <w:r>
        <w:t>Hobby</w:t>
      </w:r>
      <w:r>
        <w:rPr>
          <w:spacing w:val="-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language</w:t>
      </w:r>
    </w:p>
    <w:p>
      <w:pPr>
        <w:pStyle w:val="15"/>
        <w:rPr>
          <w:sz w:val="20"/>
        </w:rPr>
      </w:pPr>
    </w:p>
    <w:p>
      <w:pPr>
        <w:pStyle w:val="15"/>
        <w:spacing w:before="23"/>
        <w:rPr>
          <w:sz w:val="20"/>
        </w:rPr>
      </w:pPr>
      <w:r>
        <w:rPr>
          <w:sz w:val="20"/>
        </w:rPr>
        <w:drawing>
          <wp:anchor distT="0" distB="0" distL="0" distR="0" simplePos="0" relativeHeight="64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175889</wp:posOffset>
            </wp:positionV>
            <wp:extent cx="3724273" cy="2590800"/>
            <wp:effectExtent l="0" t="0" r="0" b="0"/>
            <wp:wrapTopAndBottom/>
            <wp:docPr id="55" name="图片 5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3" cy="2590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>
      <w:pPr>
        <w:spacing w:before="1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65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160144</wp:posOffset>
            </wp:positionV>
            <wp:extent cx="3924300" cy="2381250"/>
            <wp:effectExtent l="0" t="0" r="0" b="0"/>
            <wp:wrapTopAndBottom/>
            <wp:docPr id="58" name="图片 5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2381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0" w:line="240" w:lineRule="auto"/>
        <w:rPr>
          <w:sz w:val="22"/>
        </w:rPr>
      </w:pPr>
    </w:p>
    <w:p>
      <w:pPr>
        <w:spacing w:before="62" w:line="240" w:lineRule="auto"/>
        <w:rPr>
          <w:sz w:val="22"/>
        </w:rPr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</w:t>
      </w:r>
    </w:p>
    <w:p>
      <w:pPr>
        <w:spacing w:before="6" w:line="240" w:lineRule="auto"/>
        <w:rPr>
          <w:sz w:val="18"/>
        </w:rPr>
      </w:pPr>
      <w:r>
        <w:rPr>
          <w:sz w:val="18"/>
        </w:rPr>
        <w:drawing>
          <wp:anchor distT="0" distB="0" distL="0" distR="0" simplePos="0" relativeHeight="66" behindDoc="1" locked="0" layoutInCell="1" hidden="0" allowOverlap="1">
            <wp:simplePos x="0" y="0"/>
            <wp:positionH relativeFrom="page">
              <wp:posOffset>775969</wp:posOffset>
            </wp:positionH>
            <wp:positionV relativeFrom="paragraph">
              <wp:posOffset>148580</wp:posOffset>
            </wp:positionV>
            <wp:extent cx="3517199" cy="3400425"/>
            <wp:effectExtent l="0" t="0" r="0" b="0"/>
            <wp:wrapTopAndBottom/>
            <wp:docPr id="61" name="图片 6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3" name="图片 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7199" cy="34004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235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Justification</w:t>
      </w:r>
    </w:p>
    <w:p>
      <w:pPr>
        <w:pStyle w:val="15"/>
        <w:spacing w:before="1"/>
        <w:ind w:left="283" w:right="840"/>
      </w:pPr>
      <w:r>
        <w:t>4NF removes multivalued dependencies by separating independent attributes into different</w:t>
      </w:r>
      <w:r>
        <w:rPr>
          <w:spacing w:val="-4"/>
        </w:rPr>
        <w:t xml:space="preserve"> </w:t>
      </w:r>
      <w:r>
        <w:t>relations.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duplication of data.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97"/>
      </w:pPr>
      <w:r>
        <w:t>Q8.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designer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improper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data. Evaluate the schema and suggest appropriate integrity constraints.</w:t>
      </w:r>
    </w:p>
    <w:p>
      <w:pPr>
        <w:pStyle w:val="15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Evaluate) Create Table</w:t>
      </w:r>
    </w:p>
    <w:p>
      <w:pPr>
        <w:pStyle w:val="15"/>
        <w:spacing w:before="17"/>
        <w:rPr>
          <w:sz w:val="20"/>
        </w:rPr>
      </w:pPr>
      <w:r>
        <w:rPr>
          <w:sz w:val="20"/>
        </w:rPr>
        <w:drawing>
          <wp:anchor distT="0" distB="0" distL="0" distR="0" simplePos="0" relativeHeight="67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172293</wp:posOffset>
            </wp:positionV>
            <wp:extent cx="4410073" cy="1638300"/>
            <wp:effectExtent l="0" t="0" r="0" b="0"/>
            <wp:wrapTopAndBottom/>
            <wp:docPr id="64" name="图片 6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3" cy="1638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83"/>
      </w:pPr>
    </w:p>
    <w:p>
      <w:pPr>
        <w:pStyle w:val="15"/>
        <w:spacing w:before="1"/>
        <w:ind w:left="283"/>
      </w:pPr>
      <w:r>
        <w:t>Insert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68" behindDoc="1" locked="0" layoutInCell="1" hidden="0" allowOverlap="1">
            <wp:simplePos x="0" y="0"/>
            <wp:positionH relativeFrom="page">
              <wp:posOffset>873760</wp:posOffset>
            </wp:positionH>
            <wp:positionV relativeFrom="paragraph">
              <wp:posOffset>161952</wp:posOffset>
            </wp:positionV>
            <wp:extent cx="4676773" cy="933450"/>
            <wp:effectExtent l="0" t="0" r="0" b="0"/>
            <wp:wrapTopAndBottom/>
            <wp:docPr id="67" name="图片 6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9" name="图片 6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3" cy="933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45"/>
      </w:pPr>
    </w:p>
    <w:p>
      <w:pPr>
        <w:pStyle w:val="15"/>
        <w:spacing w:before="1"/>
        <w:ind w:left="283"/>
      </w:pPr>
      <w:r>
        <w:t>Display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69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162599</wp:posOffset>
            </wp:positionV>
            <wp:extent cx="5514973" cy="1619250"/>
            <wp:effectExtent l="0" t="0" r="0" b="0"/>
            <wp:wrapTopAndBottom/>
            <wp:docPr id="70" name="图片 7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2" name="图片 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3" cy="1619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30"/>
      </w:pPr>
    </w:p>
    <w:p>
      <w:pPr>
        <w:pStyle w:val="15"/>
        <w:spacing w:before="1"/>
        <w:ind w:left="283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>
      <w:pPr>
        <w:pStyle w:val="15"/>
        <w:rPr>
          <w:sz w:val="20"/>
        </w:rPr>
      </w:pPr>
    </w:p>
    <w:p>
      <w:pPr>
        <w:pStyle w:val="15"/>
        <w:spacing w:before="23"/>
        <w:rPr>
          <w:sz w:val="20"/>
        </w:rPr>
      </w:pPr>
      <w:r>
        <w:rPr>
          <w:sz w:val="20"/>
        </w:rPr>
        <w:drawing>
          <wp:anchor distT="0" distB="0" distL="0" distR="0" simplePos="0" relativeHeight="70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175934</wp:posOffset>
            </wp:positionV>
            <wp:extent cx="4772025" cy="609600"/>
            <wp:effectExtent l="0" t="0" r="0" b="0"/>
            <wp:wrapTopAndBottom/>
            <wp:docPr id="73" name="图片 7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5" name="图片 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60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spacing w:before="0" w:line="240" w:lineRule="auto"/>
        <w:rPr>
          <w:sz w:val="20"/>
        </w:rPr>
      </w:pPr>
    </w:p>
    <w:p>
      <w:pPr>
        <w:spacing w:before="28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71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177056</wp:posOffset>
            </wp:positionV>
            <wp:extent cx="6240426" cy="1069371"/>
            <wp:effectExtent l="0" t="0" r="0" b="0"/>
            <wp:wrapTopAndBottom/>
            <wp:docPr id="76" name="图片 7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8" name="图片 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0426" cy="106937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94" w:line="240" w:lineRule="auto"/>
        <w:rPr>
          <w:sz w:val="22"/>
        </w:rPr>
      </w:pPr>
    </w:p>
    <w:p>
      <w:pPr>
        <w:pStyle w:val="15"/>
        <w:ind w:left="283"/>
      </w:pPr>
      <w:r>
        <w:t>Integrity</w:t>
      </w:r>
      <w:r>
        <w:rPr>
          <w:spacing w:val="-9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>
      <w:pPr>
        <w:pStyle w:val="15"/>
        <w:spacing w:before="1"/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PRIMARY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KEY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z w:val="22"/>
        </w:rPr>
        <w:t>Prevents</w:t>
      </w:r>
      <w:r>
        <w:rPr>
          <w:spacing w:val="-3"/>
          <w:sz w:val="22"/>
        </w:rPr>
        <w:t xml:space="preserve"> </w:t>
      </w:r>
      <w:r>
        <w:rPr>
          <w:sz w:val="22"/>
        </w:rPr>
        <w:t>duplicate</w:t>
      </w:r>
      <w:r>
        <w:rPr>
          <w:spacing w:val="-5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IDs.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NULL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2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cannot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empty.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UNIQUE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Prevents</w:t>
      </w:r>
      <w:r>
        <w:rPr>
          <w:spacing w:val="-6"/>
          <w:sz w:val="22"/>
        </w:rPr>
        <w:t xml:space="preserve"> </w:t>
      </w:r>
      <w:r>
        <w:rPr>
          <w:sz w:val="22"/>
        </w:rPr>
        <w:t>duplicate</w:t>
      </w:r>
      <w:r>
        <w:rPr>
          <w:spacing w:val="-2"/>
          <w:sz w:val="22"/>
        </w:rPr>
        <w:t xml:space="preserve"> </w:t>
      </w:r>
      <w:r>
        <w:rPr>
          <w:sz w:val="22"/>
        </w:rPr>
        <w:t>email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addresses.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1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CHECK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Ensures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greater</w:t>
      </w:r>
      <w:r>
        <w:rPr>
          <w:spacing w:val="-3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zero.</w:t>
      </w:r>
    </w:p>
    <w:p>
      <w:pPr>
        <w:spacing w:before="0" w:line="240" w:lineRule="auto"/>
        <w:rPr>
          <w:sz w:val="22"/>
        </w:rPr>
      </w:pPr>
    </w:p>
    <w:p>
      <w:pPr>
        <w:spacing w:before="0" w:line="240" w:lineRule="auto"/>
        <w:rPr>
          <w:sz w:val="22"/>
        </w:rPr>
      </w:pPr>
    </w:p>
    <w:p>
      <w:pPr>
        <w:spacing w:before="8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Justification</w:t>
      </w:r>
    </w:p>
    <w:p>
      <w:pPr>
        <w:spacing w:before="8" w:line="242" w:lineRule="auto"/>
        <w:ind w:left="283" w:right="906" w:firstLine="0"/>
        <w:jc w:val="left"/>
        <w:rPr>
          <w:sz w:val="22"/>
        </w:rPr>
      </w:pPr>
      <w:r>
        <w:rPr>
          <w:sz w:val="22"/>
        </w:rPr>
        <w:t>Integrity constraints maintain data accuracy and consistency by preventing invalid or duplicate entries.</w:t>
      </w:r>
      <w:r>
        <w:rPr>
          <w:spacing w:val="-2"/>
          <w:sz w:val="22"/>
        </w:rPr>
        <w:t xml:space="preserve"> </w:t>
      </w:r>
      <w:r>
        <w:rPr>
          <w:sz w:val="22"/>
        </w:rPr>
        <w:t>They</w:t>
      </w:r>
      <w:r>
        <w:rPr>
          <w:spacing w:val="-3"/>
          <w:sz w:val="22"/>
        </w:rPr>
        <w:t xml:space="preserve"> </w:t>
      </w:r>
      <w:r>
        <w:rPr>
          <w:sz w:val="22"/>
        </w:rPr>
        <w:t>improve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reduce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chances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of inconsistent </w:t>
      </w:r>
      <w:r>
        <w:rPr>
          <w:spacing w:val="-2"/>
          <w:sz w:val="22"/>
        </w:rPr>
        <w:t>data.</w:t>
      </w:r>
    </w:p>
    <w:p>
      <w:pPr>
        <w:spacing w:before="0" w:line="240" w:lineRule="auto"/>
        <w:rPr>
          <w:sz w:val="22"/>
        </w:rPr>
      </w:pPr>
    </w:p>
    <w:p>
      <w:pPr>
        <w:spacing w:before="6" w:line="240" w:lineRule="auto"/>
        <w:rPr>
          <w:sz w:val="22"/>
        </w:rPr>
      </w:pPr>
    </w:p>
    <w:p>
      <w:pPr>
        <w:pStyle w:val="15"/>
        <w:ind w:left="283" w:right="897"/>
      </w:pPr>
      <w:r>
        <w:t>Q9.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 decompose it into 5NF to remove redundancy.</w:t>
      </w:r>
    </w:p>
    <w:p>
      <w:pPr>
        <w:pStyle w:val="15"/>
        <w:spacing w:line="251" w:lineRule="exact"/>
        <w:ind w:left="283"/>
      </w:pPr>
      <w:r>
        <w:t>(BL6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>
      <w:pPr>
        <w:pStyle w:val="15"/>
        <w:spacing w:before="7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Given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Relation</w:t>
      </w:r>
    </w:p>
    <w:p>
      <w:pPr>
        <w:spacing w:before="6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1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Supply(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Supplier_ID,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Product_ID,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Project_ID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15"/>
        <w:spacing w:before="246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rPr>
          <w:sz w:val="20"/>
        </w:rPr>
      </w:pPr>
    </w:p>
    <w:p>
      <w:pPr>
        <w:pStyle w:val="15"/>
        <w:spacing w:before="73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2279"/>
        <w:gridCol w:w="2133"/>
      </w:tblGrid>
      <w:tr>
        <w:trPr>
          <w:trHeight w:val="348"/>
        </w:trPr>
        <w:tc>
          <w:tcPr>
            <w:tcW w:w="2372" w:type="dxa"/>
          </w:tcPr>
          <w:p>
            <w:pPr>
              <w:pStyle w:val="18"/>
              <w:spacing w:before="33"/>
              <w:ind w:left="5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Supplier_ID</w:t>
            </w:r>
          </w:p>
        </w:tc>
        <w:tc>
          <w:tcPr>
            <w:tcW w:w="2279" w:type="dxa"/>
          </w:tcPr>
          <w:p>
            <w:pPr>
              <w:pStyle w:val="18"/>
              <w:spacing w:before="33"/>
              <w:ind w:left="52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Product_ID</w:t>
            </w:r>
          </w:p>
        </w:tc>
        <w:tc>
          <w:tcPr>
            <w:tcW w:w="2133" w:type="dxa"/>
          </w:tcPr>
          <w:p>
            <w:pPr>
              <w:pStyle w:val="18"/>
              <w:spacing w:before="33"/>
              <w:ind w:left="49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Project_ID</w:t>
            </w:r>
          </w:p>
        </w:tc>
      </w:tr>
      <w:tr>
        <w:trPr>
          <w:trHeight w:val="382"/>
        </w:trPr>
        <w:tc>
          <w:tcPr>
            <w:tcW w:w="2372" w:type="dxa"/>
          </w:tcPr>
          <w:p>
            <w:pPr>
              <w:pStyle w:val="18"/>
              <w:spacing w:before="46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>
            <w:pPr>
              <w:pStyle w:val="18"/>
              <w:spacing w:before="46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>
            <w:pPr>
              <w:pStyle w:val="18"/>
              <w:spacing w:before="46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>
        <w:trPr>
          <w:trHeight w:val="368"/>
        </w:trPr>
        <w:tc>
          <w:tcPr>
            <w:tcW w:w="2372" w:type="dxa"/>
          </w:tcPr>
          <w:p>
            <w:pPr>
              <w:pStyle w:val="18"/>
              <w:spacing w:before="41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>
            <w:pPr>
              <w:pStyle w:val="18"/>
              <w:spacing w:before="41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P2</w:t>
            </w:r>
          </w:p>
        </w:tc>
        <w:tc>
          <w:tcPr>
            <w:tcW w:w="2133" w:type="dxa"/>
          </w:tcPr>
          <w:p>
            <w:pPr>
              <w:pStyle w:val="18"/>
              <w:spacing w:before="41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>
        <w:trPr>
          <w:trHeight w:val="383"/>
        </w:trPr>
        <w:tc>
          <w:tcPr>
            <w:tcW w:w="2372" w:type="dxa"/>
          </w:tcPr>
          <w:p>
            <w:pPr>
              <w:pStyle w:val="18"/>
              <w:spacing w:before="4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S2</w:t>
            </w:r>
          </w:p>
        </w:tc>
        <w:tc>
          <w:tcPr>
            <w:tcW w:w="2279" w:type="dxa"/>
          </w:tcPr>
          <w:p>
            <w:pPr>
              <w:pStyle w:val="18"/>
              <w:spacing w:before="4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>
            <w:pPr>
              <w:pStyle w:val="18"/>
              <w:spacing w:before="49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J2</w:t>
            </w:r>
          </w:p>
        </w:tc>
      </w:tr>
    </w:tbl>
    <w:p>
      <w:pPr>
        <w:pStyle w:val="18"/>
        <w:spacing w:after="0"/>
        <w:rPr>
          <w:rFonts w:ascii="Times New Roman" w:hAnsi="Times New Roman"/>
          <w:sz w:val="24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t>Join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>
      <w:pPr>
        <w:pStyle w:val="15"/>
        <w:spacing w:before="4"/>
      </w:pPr>
    </w:p>
    <w:p>
      <w:pPr>
        <w:spacing w:before="0" w:line="245" w:lineRule="auto"/>
        <w:ind w:left="283" w:right="84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relation</w:t>
      </w:r>
      <w:r>
        <w:rPr>
          <w:spacing w:val="-1"/>
          <w:sz w:val="22"/>
        </w:rPr>
        <w:t xml:space="preserve"> </w:t>
      </w:r>
      <w:r>
        <w:rPr>
          <w:sz w:val="22"/>
        </w:rPr>
        <w:t>contains</w:t>
      </w:r>
      <w:r>
        <w:rPr>
          <w:spacing w:val="-2"/>
          <w:sz w:val="22"/>
        </w:rPr>
        <w:t xml:space="preserve"> </w:t>
      </w:r>
      <w:r>
        <w:rPr>
          <w:sz w:val="22"/>
        </w:rPr>
        <w:t>a Join Dependency</w:t>
      </w:r>
      <w:r>
        <w:rPr>
          <w:spacing w:val="-1"/>
          <w:sz w:val="22"/>
        </w:rPr>
        <w:t xml:space="preserve"> </w:t>
      </w:r>
      <w:r>
        <w:rPr>
          <w:sz w:val="22"/>
        </w:rPr>
        <w:t>because suppliers, products, and projects can</w:t>
      </w:r>
      <w:r>
        <w:rPr>
          <w:spacing w:val="-2"/>
          <w:sz w:val="22"/>
        </w:rPr>
        <w:t xml:space="preserve"> </w:t>
      </w:r>
      <w:r>
        <w:rPr>
          <w:sz w:val="22"/>
        </w:rPr>
        <w:t>be stored independently and later joined.</w:t>
      </w:r>
    </w:p>
    <w:p>
      <w:pPr>
        <w:pStyle w:val="15"/>
        <w:spacing w:before="247"/>
        <w:ind w:left="283"/>
      </w:pPr>
      <w:r>
        <w:t>Decomposition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5NF</w:t>
      </w:r>
    </w:p>
    <w:p>
      <w:pPr>
        <w:pStyle w:val="15"/>
      </w:pPr>
    </w:p>
    <w:p>
      <w:pPr>
        <w:pStyle w:val="15"/>
        <w:spacing w:before="1"/>
        <w:ind w:left="283"/>
      </w:pPr>
      <w:r>
        <w:t>Create</w:t>
      </w:r>
      <w:r>
        <w:rPr>
          <w:spacing w:val="-7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>
      <w:pPr>
        <w:pStyle w:val="15"/>
        <w:spacing w:before="5"/>
        <w:rPr>
          <w:sz w:val="20"/>
        </w:rPr>
      </w:pPr>
      <w:r>
        <w:rPr>
          <w:sz w:val="20"/>
        </w:rPr>
        <w:drawing>
          <wp:anchor distT="0" distB="0" distL="0" distR="0" simplePos="0" relativeHeight="72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164680</wp:posOffset>
            </wp:positionV>
            <wp:extent cx="4784089" cy="3648075"/>
            <wp:effectExtent l="0" t="0" r="0" b="0"/>
            <wp:wrapTopAndBottom/>
            <wp:docPr id="79" name="图片 7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1" name="图片 8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4089" cy="36480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68"/>
      </w:pPr>
    </w:p>
    <w:p>
      <w:pPr>
        <w:pStyle w:val="15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6"/>
        <w:rPr>
          <w:sz w:val="17"/>
        </w:rPr>
      </w:pPr>
      <w:r>
        <w:rPr>
          <w:sz w:val="17"/>
        </w:rPr>
        <w:drawing>
          <wp:anchor distT="0" distB="0" distL="0" distR="0" simplePos="0" relativeHeight="73" behindDoc="1" locked="0" layoutInCell="1" hidden="0" allowOverlap="1">
            <wp:simplePos x="0" y="0"/>
            <wp:positionH relativeFrom="page">
              <wp:posOffset>1009650</wp:posOffset>
            </wp:positionH>
            <wp:positionV relativeFrom="paragraph">
              <wp:posOffset>143181</wp:posOffset>
            </wp:positionV>
            <wp:extent cx="4836795" cy="3600450"/>
            <wp:effectExtent l="0" t="0" r="0" b="0"/>
            <wp:wrapTopAndBottom/>
            <wp:docPr id="82" name="图片 8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4" name="图片 8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6795" cy="3600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7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spacing w:before="3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74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161414</wp:posOffset>
            </wp:positionV>
            <wp:extent cx="4280659" cy="3908869"/>
            <wp:effectExtent l="0" t="0" r="0" b="0"/>
            <wp:wrapTopAndBottom/>
            <wp:docPr id="85" name="图片 8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7" name="图片 8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0659" cy="39088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70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OUTPUT</w:t>
      </w:r>
    </w:p>
    <w:p>
      <w:pPr>
        <w:pStyle w:val="15"/>
        <w:spacing w:before="6"/>
        <w:rPr>
          <w:sz w:val="15"/>
        </w:rPr>
      </w:pPr>
      <w:r>
        <w:rPr>
          <w:sz w:val="15"/>
        </w:rPr>
        <w:drawing>
          <wp:anchor distT="0" distB="0" distL="0" distR="0" simplePos="0" relativeHeight="75" behindDoc="1" locked="0" layoutInCell="1" hidden="0" allowOverlap="1">
            <wp:simplePos x="0" y="0"/>
            <wp:positionH relativeFrom="page">
              <wp:posOffset>908050</wp:posOffset>
            </wp:positionH>
            <wp:positionV relativeFrom="paragraph">
              <wp:posOffset>129106</wp:posOffset>
            </wp:positionV>
            <wp:extent cx="4202776" cy="3637788"/>
            <wp:effectExtent l="0" t="0" r="0" b="0"/>
            <wp:wrapTopAndBottom/>
            <wp:docPr id="88" name="图片 8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0" name="图片 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2776" cy="36377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41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97"/>
      </w:pPr>
      <w:r>
        <w:t>5NF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join dependencies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decomposing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 into smaller relations. The original relation can be reconstructed using JOIN operations without losing information.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Q10. A</w:t>
      </w:r>
      <w:r>
        <w:rPr>
          <w:spacing w:val="-10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inefficient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retrieval. Analyze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 optimize them using joins, indexing concepts, or query restructuring.</w:t>
      </w:r>
    </w:p>
    <w:p>
      <w:pPr>
        <w:pStyle w:val="15"/>
        <w:spacing w:line="480" w:lineRule="auto"/>
        <w:ind w:left="283" w:right="7645"/>
      </w:pPr>
      <w:r>
        <w:t>(BL5 – Evaluate) Create Tables Student,</w:t>
      </w:r>
      <w:r>
        <w:rPr>
          <w:spacing w:val="-16"/>
        </w:rPr>
        <w:t xml:space="preserve"> </w:t>
      </w:r>
      <w:r>
        <w:t>department</w:t>
      </w:r>
    </w:p>
    <w:p>
      <w:pPr>
        <w:pStyle w:val="15"/>
        <w:spacing w:before="6"/>
        <w:rPr>
          <w:sz w:val="4"/>
        </w:rPr>
      </w:pPr>
      <w:r>
        <w:rPr>
          <w:sz w:val="4"/>
        </w:rPr>
        <w:drawing>
          <wp:anchor distT="0" distB="0" distL="0" distR="0" simplePos="0" relativeHeight="76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48496</wp:posOffset>
            </wp:positionV>
            <wp:extent cx="4891097" cy="3306603"/>
            <wp:effectExtent l="0" t="0" r="0" b="0"/>
            <wp:wrapTopAndBottom/>
            <wp:docPr id="91" name="图片 9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3" name="图片 9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1097" cy="33066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29"/>
      </w:pPr>
    </w:p>
    <w:p>
      <w:pPr>
        <w:pStyle w:val="15"/>
        <w:ind w:left="405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42"/>
        <w:rPr>
          <w:sz w:val="20"/>
        </w:rPr>
      </w:pPr>
      <w:r>
        <w:rPr>
          <w:sz w:val="20"/>
        </w:rPr>
        <w:drawing>
          <wp:anchor distT="0" distB="0" distL="0" distR="0" simplePos="0" relativeHeight="77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187947</wp:posOffset>
            </wp:positionV>
            <wp:extent cx="5013871" cy="3219258"/>
            <wp:effectExtent l="0" t="0" r="0" b="0"/>
            <wp:wrapTopAndBottom/>
            <wp:docPr id="94" name="图片 9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6" name="图片 9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3871" cy="32192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spacing w:before="36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78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182369</wp:posOffset>
            </wp:positionV>
            <wp:extent cx="4587228" cy="5049774"/>
            <wp:effectExtent l="0" t="0" r="0" b="0"/>
            <wp:wrapTopAndBottom/>
            <wp:docPr id="97" name="图片 9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9" name="图片 9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228" cy="50497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114" w:line="240" w:lineRule="auto"/>
        <w:rPr>
          <w:sz w:val="22"/>
        </w:rPr>
      </w:pPr>
    </w:p>
    <w:p>
      <w:pPr>
        <w:pStyle w:val="15"/>
        <w:ind w:left="283"/>
      </w:pPr>
      <w:r>
        <w:t>Creating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>
      <w:pPr>
        <w:pStyle w:val="15"/>
        <w:rPr>
          <w:sz w:val="20"/>
        </w:rPr>
      </w:pPr>
    </w:p>
    <w:p>
      <w:pPr>
        <w:pStyle w:val="1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79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251447</wp:posOffset>
            </wp:positionV>
            <wp:extent cx="5098436" cy="1464848"/>
            <wp:effectExtent l="0" t="0" r="0" b="0"/>
            <wp:wrapTopAndBottom/>
            <wp:docPr id="100" name="图片 10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2" name="图片 10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8436" cy="14648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rPr>
          <w:spacing w:val="-2"/>
        </w:rPr>
        <w:t>OUT[UT</w:t>
      </w: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80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4935735" cy="2011679"/>
            <wp:effectExtent l="0" t="0" r="0" b="0"/>
            <wp:wrapTopAndBottom/>
            <wp:docPr id="103" name="图片 10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5" name="图片 10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5735" cy="20116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17"/>
      </w:pPr>
    </w:p>
    <w:p>
      <w:pPr>
        <w:pStyle w:val="15"/>
        <w:ind w:left="283"/>
      </w:pP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>
      <w:pPr>
        <w:pStyle w:val="15"/>
        <w:rPr>
          <w:sz w:val="20"/>
        </w:rPr>
      </w:pPr>
    </w:p>
    <w:p>
      <w:pPr>
        <w:pStyle w:val="15"/>
        <w:spacing w:before="71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3586"/>
      </w:tblGrid>
      <w:tr>
        <w:trPr>
          <w:trHeight w:val="456"/>
        </w:trPr>
        <w:tc>
          <w:tcPr>
            <w:tcW w:w="3821" w:type="dxa"/>
          </w:tcPr>
          <w:p>
            <w:pPr>
              <w:pStyle w:val="18"/>
              <w:spacing w:before="91"/>
              <w:ind w:left="8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Before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Optimization</w:t>
            </w:r>
          </w:p>
        </w:tc>
        <w:tc>
          <w:tcPr>
            <w:tcW w:w="3586" w:type="dxa"/>
          </w:tcPr>
          <w:p>
            <w:pPr>
              <w:pStyle w:val="18"/>
              <w:spacing w:before="91"/>
              <w:ind w:left="8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After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Optimization</w:t>
            </w:r>
          </w:p>
        </w:tc>
      </w:tr>
      <w:tr>
        <w:trPr>
          <w:trHeight w:val="457"/>
        </w:trPr>
        <w:tc>
          <w:tcPr>
            <w:tcW w:w="3821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Subquery</w:t>
            </w:r>
          </w:p>
        </w:tc>
        <w:tc>
          <w:tcPr>
            <w:tcW w:w="3586" w:type="dxa"/>
          </w:tcPr>
          <w:p>
            <w:pPr>
              <w:pStyle w:val="18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JOIN</w:t>
            </w:r>
          </w:p>
        </w:tc>
      </w:tr>
      <w:tr>
        <w:trPr>
          <w:trHeight w:val="454"/>
        </w:trPr>
        <w:tc>
          <w:tcPr>
            <w:tcW w:w="3821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Index</w:t>
            </w:r>
          </w:p>
        </w:tc>
        <w:tc>
          <w:tcPr>
            <w:tcW w:w="3586" w:type="dxa"/>
          </w:tcPr>
          <w:p>
            <w:pPr>
              <w:pStyle w:val="18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Created</w:t>
            </w:r>
          </w:p>
        </w:tc>
      </w:tr>
      <w:tr>
        <w:trPr>
          <w:trHeight w:val="457"/>
        </w:trPr>
        <w:tc>
          <w:tcPr>
            <w:tcW w:w="3821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Slower</w:t>
            </w:r>
          </w:p>
        </w:tc>
        <w:tc>
          <w:tcPr>
            <w:tcW w:w="3586" w:type="dxa"/>
          </w:tcPr>
          <w:p>
            <w:pPr>
              <w:pStyle w:val="18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Faster</w:t>
            </w:r>
          </w:p>
        </w:tc>
      </w:tr>
      <w:tr>
        <w:trPr>
          <w:trHeight w:val="477"/>
        </w:trPr>
        <w:tc>
          <w:tcPr>
            <w:tcW w:w="3821" w:type="dxa"/>
          </w:tcPr>
          <w:p>
            <w:pPr>
              <w:pStyle w:val="18"/>
              <w:spacing w:before="9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Repeated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3586" w:type="dxa"/>
          </w:tcPr>
          <w:p>
            <w:pPr>
              <w:pStyle w:val="18"/>
              <w:spacing w:before="9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Optimized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</w:tr>
    </w:tbl>
    <w:p>
      <w:pPr>
        <w:pStyle w:val="15"/>
      </w:pPr>
    </w:p>
    <w:p>
      <w:pPr>
        <w:pStyle w:val="15"/>
      </w:pPr>
    </w:p>
    <w:p>
      <w:pPr>
        <w:pStyle w:val="15"/>
        <w:spacing w:before="251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1550"/>
        <w:jc w:val="both"/>
      </w:pPr>
      <w:r>
        <w:t>Replacing</w:t>
      </w:r>
      <w:r>
        <w:rPr>
          <w:spacing w:val="-1"/>
        </w:rPr>
        <w:t xml:space="preserve"> </w:t>
      </w:r>
      <w:r>
        <w:t>subqueries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when retrieving related</w:t>
      </w:r>
      <w:r>
        <w:rPr>
          <w:spacing w:val="-4"/>
        </w:rPr>
        <w:t xml:space="preserve"> </w:t>
      </w:r>
      <w:r>
        <w:t>data. Creating</w:t>
      </w:r>
      <w:r>
        <w:rPr>
          <w:spacing w:val="-5"/>
        </w:rPr>
        <w:t xml:space="preserve"> </w:t>
      </w:r>
      <w:r>
        <w:t>indexes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searched</w:t>
      </w:r>
      <w:r>
        <w:rPr>
          <w:spacing w:val="-2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speeds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query execution, making the database more scalable and efficient.</w:t>
      </w:r>
    </w:p>
    <w:p>
      <w:pPr>
        <w:pStyle w:val="15"/>
        <w:spacing w:after="0"/>
        <w:jc w:val="both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</w:t>
      </w:r>
    </w:p>
    <w:sectPr>
      <w:pgSz w:w="11930" w:h="16850"/>
      <w:pgMar w:top="1340" w:right="566" w:bottom="280" w:left="1133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1"/>
    <w:family w:val="swiss"/>
    <w:pitch w:val="variable"/>
  </w:font>
  <w:font w:name="Times New Roman">
    <w:panose1 w:val="00000000000000000000"/>
    <w:charset w:val="01"/>
    <w:family w:val="roman"/>
    <w:pitch w:val="variable"/>
  </w:font>
  <w:font w:name="Microsoft Sans Serif"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1">
    <w:nsid w:val="00000003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2">
    <w:nsid w:val="00000002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3">
    <w:nsid w:val="00000001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" w:eastAsia="Arial" w:cs="Arial" w:hAnsi="Arial"/>
      <w:b/>
      <w:bCs/>
      <w:sz w:val="22"/>
      <w:szCs w:val="22"/>
      <w:lang w:val="en-US" w:eastAsia="en-US" w:bidi="ar-SA"/>
    </w:rPr>
  </w:style>
  <w:style w:type="paragraph" w:styleId="16">
    <w:name w:val="Title"/>
    <w:basedOn w:val="0"/>
    <w:pPr>
      <w:spacing w:before="75"/>
      <w:ind w:left="87" w:right="569"/>
      <w:jc w:val="center"/>
    </w:pPr>
    <w:rPr>
      <w:rFonts w:ascii="Arial" w:eastAsia="Arial" w:cs="Arial" w:hAnsi="Arial"/>
      <w:b/>
      <w:bCs/>
      <w:sz w:val="34"/>
      <w:szCs w:val="34"/>
      <w:lang w:val="en-US" w:eastAsia="en-US" w:bidi="ar-SA"/>
    </w:rPr>
  </w:style>
  <w:style w:type="paragraph" w:customStyle="1" w:styleId="17">
    <w:name w:val="List Paragraph"/>
    <w:basedOn w:val="0"/>
    <w:pPr>
      <w:ind w:left="1003" w:hanging="360"/>
    </w:pPr>
    <w:rPr>
      <w:rFonts w:ascii="Microsoft Sans Serif" w:eastAsia="Microsoft Sans Serif" w:cs="Microsoft Sans Serif" w:hAnsi="Microsoft Sans Serif"/>
      <w:lang w:val="en-US" w:eastAsia="en-US" w:bidi="ar-SA"/>
    </w:rPr>
  </w:style>
  <w:style w:type="paragraph" w:customStyle="1" w:styleId="18">
    <w:name w:val="Table Paragraph"/>
    <w:basedOn w:val="0"/>
    <w:rPr>
      <w:rFonts w:ascii="Microsoft Sans Serif" w:eastAsia="Microsoft Sans Serif" w:cs="Microsoft Sans Serif" w:hAnsi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image" Target="media/11.png"/><Relationship Id="rId4" Type="http://schemas.openxmlformats.org/officeDocument/2006/relationships/image" Target="media/14.png"/><Relationship Id="rId5" Type="http://schemas.openxmlformats.org/officeDocument/2006/relationships/image" Target="media/17.png"/><Relationship Id="rId6" Type="http://schemas.openxmlformats.org/officeDocument/2006/relationships/image" Target="media/20.png"/><Relationship Id="rId7" Type="http://schemas.openxmlformats.org/officeDocument/2006/relationships/image" Target="media/23.png"/><Relationship Id="rId8" Type="http://schemas.openxmlformats.org/officeDocument/2006/relationships/image" Target="media/26.png"/><Relationship Id="rId9" Type="http://schemas.openxmlformats.org/officeDocument/2006/relationships/image" Target="media/29.png"/><Relationship Id="rId10" Type="http://schemas.openxmlformats.org/officeDocument/2006/relationships/image" Target="media/32.png"/><Relationship Id="rId11" Type="http://schemas.openxmlformats.org/officeDocument/2006/relationships/image" Target="media/35.png"/><Relationship Id="rId12" Type="http://schemas.openxmlformats.org/officeDocument/2006/relationships/image" Target="media/38.png"/><Relationship Id="rId13" Type="http://schemas.openxmlformats.org/officeDocument/2006/relationships/image" Target="media/41.png"/><Relationship Id="rId14" Type="http://schemas.openxmlformats.org/officeDocument/2006/relationships/image" Target="media/44.png"/><Relationship Id="rId15" Type="http://schemas.openxmlformats.org/officeDocument/2006/relationships/image" Target="media/47.png"/><Relationship Id="rId16" Type="http://schemas.openxmlformats.org/officeDocument/2006/relationships/image" Target="media/50.png"/><Relationship Id="rId17" Type="http://schemas.openxmlformats.org/officeDocument/2006/relationships/image" Target="media/53.png"/><Relationship Id="rId18" Type="http://schemas.openxmlformats.org/officeDocument/2006/relationships/image" Target="media/56.png"/><Relationship Id="rId19" Type="http://schemas.openxmlformats.org/officeDocument/2006/relationships/image" Target="media/59.png"/><Relationship Id="rId20" Type="http://schemas.openxmlformats.org/officeDocument/2006/relationships/image" Target="media/62.png"/><Relationship Id="rId21" Type="http://schemas.openxmlformats.org/officeDocument/2006/relationships/image" Target="media/65.png"/><Relationship Id="rId22" Type="http://schemas.openxmlformats.org/officeDocument/2006/relationships/image" Target="media/68.png"/><Relationship Id="rId23" Type="http://schemas.openxmlformats.org/officeDocument/2006/relationships/image" Target="media/71.png"/><Relationship Id="rId24" Type="http://schemas.openxmlformats.org/officeDocument/2006/relationships/image" Target="media/74.png"/><Relationship Id="rId25" Type="http://schemas.openxmlformats.org/officeDocument/2006/relationships/image" Target="media/77.jpeg"/><Relationship Id="rId26" Type="http://schemas.openxmlformats.org/officeDocument/2006/relationships/image" Target="media/80.png"/><Relationship Id="rId27" Type="http://schemas.openxmlformats.org/officeDocument/2006/relationships/image" Target="media/83.png"/><Relationship Id="rId28" Type="http://schemas.openxmlformats.org/officeDocument/2006/relationships/image" Target="media/86.png"/><Relationship Id="rId29" Type="http://schemas.openxmlformats.org/officeDocument/2006/relationships/image" Target="media/89.png"/><Relationship Id="rId30" Type="http://schemas.openxmlformats.org/officeDocument/2006/relationships/image" Target="media/92.png"/><Relationship Id="rId31" Type="http://schemas.openxmlformats.org/officeDocument/2006/relationships/image" Target="media/95.png"/><Relationship Id="rId32" Type="http://schemas.openxmlformats.org/officeDocument/2006/relationships/image" Target="media/98.png"/><Relationship Id="rId33" Type="http://schemas.openxmlformats.org/officeDocument/2006/relationships/image" Target="media/101.png"/><Relationship Id="rId34" Type="http://schemas.openxmlformats.org/officeDocument/2006/relationships/image" Target="media/104.png"/><Relationship Id="rId35" Type="http://schemas.openxmlformats.org/officeDocument/2006/relationships/styles" Target="styles.xml"/><Relationship Id="rId36" Type="http://schemas.openxmlformats.org/officeDocument/2006/relationships/numbering" Target="numbering.xml"/><Relationship Id="rId3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29</Pages>
  <Words>1407</Words>
  <Characters>8757</Characters>
  <Lines>684</Lines>
  <Paragraphs>323</Paragraphs>
  <CharactersWithSpaces>9836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CO2_AT2_Scenario-Based Task.docx</dc:title>
  <cp:lastModifiedBy>vivo user</cp:lastModifiedBy>
  <cp:revision>0</cp:revision>
  <dcterms:created xsi:type="dcterms:W3CDTF">2026-08-03T16:58:57Z</dcterms:created>
  <dcterms:modified xsi:type="dcterms:W3CDTF">2026-08-04T13:28:23Z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2026-08-01T16:00:00Z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